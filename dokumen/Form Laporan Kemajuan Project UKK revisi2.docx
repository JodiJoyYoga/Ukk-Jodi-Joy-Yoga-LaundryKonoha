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2AAA" w:rsidRDefault="00033DF0">
      <w:pPr>
        <w:spacing w:before="297" w:line="315" w:lineRule="atLeast"/>
        <w:ind w:left="2064" w:right="1622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color w:val="000000"/>
        </w:rPr>
        <w:t xml:space="preserve">LAPORAN PENGERJAAN UJI KOMPETENSI KEJURUAN SMK MAHARDHIKA BATUJAJAR </w:t>
      </w:r>
    </w:p>
    <w:p w:rsidR="00762AAA" w:rsidRDefault="00033DF0">
      <w:pPr>
        <w:spacing w:before="24" w:after="294" w:line="292" w:lineRule="atLeast"/>
        <w:ind w:left="3161" w:right="-20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color w:val="000000"/>
        </w:rPr>
        <w:t xml:space="preserve">TAHUN PELAJARAN 2022-2023 </w:t>
      </w:r>
    </w:p>
    <w:p w:rsidR="00762AAA" w:rsidRDefault="00762AAA">
      <w:pPr>
        <w:sectPr w:rsidR="00762AAA">
          <w:pgSz w:w="12240" w:h="15840"/>
          <w:pgMar w:top="1120" w:right="1633" w:bottom="1120" w:left="1441" w:header="720" w:footer="720" w:gutter="0"/>
          <w:cols w:space="720"/>
        </w:sectPr>
      </w:pPr>
    </w:p>
    <w:p w:rsidR="00762AAA" w:rsidRDefault="00033DF0">
      <w:pPr>
        <w:spacing w:before="1" w:line="288" w:lineRule="atLeast"/>
        <w:ind w:right="-2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KOMPETENSI 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KEAHLIAN  KELAS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000000"/>
          <w:spacing w:val="76"/>
          <w:sz w:val="22"/>
          <w:szCs w:val="22"/>
        </w:rPr>
        <w:t xml:space="preserve"> </w:t>
      </w:r>
    </w:p>
    <w:p w:rsidR="00762AAA" w:rsidRDefault="00033DF0">
      <w:pPr>
        <w:spacing w:before="20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NAMA LENGKAP </w:t>
      </w:r>
    </w:p>
    <w:p w:rsidR="00762AAA" w:rsidRDefault="00033DF0">
      <w:pPr>
        <w:spacing w:before="2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NIS </w:t>
      </w:r>
    </w:p>
    <w:p w:rsidR="00762AAA" w:rsidRDefault="00033DF0">
      <w:pPr>
        <w:spacing w:before="293" w:line="288" w:lineRule="atLeast"/>
        <w:ind w:right="48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PAKET SOAL JENIS APLIKASI   ALOKASI WAKTU </w:t>
      </w:r>
    </w:p>
    <w:p w:rsidR="00762AAA" w:rsidRDefault="00033DF0">
      <w:pPr>
        <w:numPr>
          <w:ilvl w:val="0"/>
          <w:numId w:val="1"/>
        </w:numPr>
        <w:spacing w:before="20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Arial" w:eastAsia="Arial" w:hAnsi="Arial" w:cs="Arial"/>
          <w:color w:val="000000"/>
          <w:sz w:val="2"/>
          <w:szCs w:val="2"/>
        </w:rPr>
        <w:br w:type="column"/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>Rekayasa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Perangkat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Lunak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 </w:t>
      </w:r>
    </w:p>
    <w:p w:rsidR="00762AAA" w:rsidRDefault="00033DF0">
      <w:pPr>
        <w:numPr>
          <w:ilvl w:val="0"/>
          <w:numId w:val="1"/>
        </w:numPr>
        <w:spacing w:before="21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bookmarkStart w:id="0" w:name="_GoBack"/>
      <w:bookmarkEnd w:id="0"/>
    </w:p>
    <w:p w:rsidR="00762AAA" w:rsidRDefault="00033DF0">
      <w:pPr>
        <w:numPr>
          <w:ilvl w:val="0"/>
          <w:numId w:val="1"/>
        </w:numPr>
        <w:spacing w:before="20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</w:p>
    <w:p w:rsidR="00762AAA" w:rsidRDefault="00033DF0">
      <w:pPr>
        <w:numPr>
          <w:ilvl w:val="0"/>
          <w:numId w:val="1"/>
        </w:numPr>
        <w:spacing w:before="24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</w:p>
    <w:p w:rsidR="00762AAA" w:rsidRDefault="00033DF0">
      <w:pPr>
        <w:numPr>
          <w:ilvl w:val="0"/>
          <w:numId w:val="1"/>
        </w:numPr>
        <w:spacing w:before="312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</w:p>
    <w:p w:rsidR="00762AAA" w:rsidRDefault="00033DF0">
      <w:pPr>
        <w:numPr>
          <w:ilvl w:val="0"/>
          <w:numId w:val="1"/>
        </w:numPr>
        <w:spacing w:before="20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Web </w:t>
      </w:r>
    </w:p>
    <w:p w:rsidR="00762AAA" w:rsidRDefault="00033DF0">
      <w:pPr>
        <w:numPr>
          <w:ilvl w:val="0"/>
          <w:numId w:val="1"/>
        </w:numPr>
        <w:spacing w:before="24" w:after="340" w:line="268" w:lineRule="atLeast"/>
        <w:ind w:right="-200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24 jam </w:t>
      </w:r>
    </w:p>
    <w:p w:rsidR="00762AAA" w:rsidRDefault="00762AAA">
      <w:pPr>
        <w:sectPr w:rsidR="00762AAA">
          <w:type w:val="continuous"/>
          <w:pgSz w:w="12240" w:h="15840"/>
          <w:pgMar w:top="1120" w:right="1782" w:bottom="1120" w:left="1441" w:header="720" w:footer="720" w:gutter="0"/>
          <w:cols w:num="2" w:space="720" w:equalWidth="0">
            <w:col w:w="2236" w:space="645"/>
            <w:col w:w="6137" w:space="0"/>
          </w:cols>
        </w:sectPr>
      </w:pPr>
    </w:p>
    <w:p w:rsidR="00762AAA" w:rsidRPr="00080901" w:rsidRDefault="00033DF0">
      <w:pPr>
        <w:numPr>
          <w:ilvl w:val="0"/>
          <w:numId w:val="2"/>
        </w:numPr>
        <w:spacing w:before="1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b/>
          <w:bCs/>
          <w:color w:val="000000"/>
          <w:sz w:val="22"/>
          <w:szCs w:val="22"/>
        </w:rPr>
        <w:lastRenderedPageBreak/>
        <w:t xml:space="preserve">PENJADWALAN KEGIATAN </w:t>
      </w:r>
      <w:r>
        <w:rPr>
          <w:noProof/>
        </w:rPr>
        <w:drawing>
          <wp:anchor distT="0" distB="0" distL="114300" distR="114300" simplePos="0" relativeHeight="251657728" behindDoc="1" locked="1" layoutInCell="1" allowOverlap="1">
            <wp:simplePos x="0" y="0"/>
            <wp:positionH relativeFrom="page">
              <wp:posOffset>876300</wp:posOffset>
            </wp:positionH>
            <wp:positionV relativeFrom="paragraph">
              <wp:posOffset>-213360</wp:posOffset>
            </wp:positionV>
            <wp:extent cx="6019800" cy="50800"/>
            <wp:effectExtent l="0" t="0" r="0" b="635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Ind w:w="428" w:type="dxa"/>
        <w:tblLook w:val="04A0" w:firstRow="1" w:lastRow="0" w:firstColumn="1" w:lastColumn="0" w:noHBand="0" w:noVBand="1"/>
      </w:tblPr>
      <w:tblGrid>
        <w:gridCol w:w="1523"/>
        <w:gridCol w:w="622"/>
        <w:gridCol w:w="622"/>
        <w:gridCol w:w="623"/>
        <w:gridCol w:w="621"/>
        <w:gridCol w:w="622"/>
        <w:gridCol w:w="622"/>
        <w:gridCol w:w="622"/>
        <w:gridCol w:w="622"/>
        <w:gridCol w:w="633"/>
        <w:gridCol w:w="648"/>
        <w:gridCol w:w="1174"/>
      </w:tblGrid>
      <w:tr w:rsidR="00237F18" w:rsidTr="00237F18">
        <w:trPr>
          <w:trHeight w:val="742"/>
        </w:trPr>
        <w:tc>
          <w:tcPr>
            <w:tcW w:w="1523" w:type="dxa"/>
            <w:vMerge w:val="restart"/>
          </w:tcPr>
          <w:p w:rsidR="00237F18" w:rsidRPr="00F3033E" w:rsidRDefault="00237F18" w:rsidP="00BF6D93">
            <w:r w:rsidRPr="00F3033E">
              <w:t>KEGIATAN</w:t>
            </w:r>
          </w:p>
        </w:tc>
        <w:tc>
          <w:tcPr>
            <w:tcW w:w="7431" w:type="dxa"/>
            <w:gridSpan w:val="11"/>
          </w:tcPr>
          <w:p w:rsidR="00237F18" w:rsidRDefault="00237F18" w:rsidP="00237F18">
            <w:pPr>
              <w:spacing w:before="24" w:line="268" w:lineRule="atLeast"/>
              <w:ind w:right="-200"/>
              <w:jc w:val="center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Alokasi</w:t>
            </w:r>
            <w:proofErr w:type="spellEnd"/>
            <w:r>
              <w:rPr>
                <w:rFonts w:eastAsia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Calibri"/>
                <w:sz w:val="22"/>
                <w:szCs w:val="22"/>
              </w:rPr>
              <w:t>waktu</w:t>
            </w:r>
            <w:proofErr w:type="spellEnd"/>
          </w:p>
        </w:tc>
      </w:tr>
      <w:tr w:rsidR="003560FA" w:rsidTr="003560FA">
        <w:trPr>
          <w:trHeight w:val="589"/>
        </w:trPr>
        <w:tc>
          <w:tcPr>
            <w:tcW w:w="1523" w:type="dxa"/>
            <w:vMerge/>
          </w:tcPr>
          <w:p w:rsidR="003560FA" w:rsidRPr="00F3033E" w:rsidRDefault="003560FA" w:rsidP="00BF6D93"/>
        </w:tc>
        <w:tc>
          <w:tcPr>
            <w:tcW w:w="2488" w:type="dxa"/>
            <w:gridSpan w:val="4"/>
            <w:shd w:val="clear" w:color="auto" w:fill="FBD4B4" w:themeFill="accent6" w:themeFillTint="66"/>
          </w:tcPr>
          <w:p w:rsidR="003560FA" w:rsidRDefault="003560FA" w:rsidP="00F17535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Januari</w:t>
            </w:r>
            <w:proofErr w:type="spellEnd"/>
          </w:p>
        </w:tc>
        <w:tc>
          <w:tcPr>
            <w:tcW w:w="2488" w:type="dxa"/>
            <w:gridSpan w:val="4"/>
            <w:shd w:val="clear" w:color="auto" w:fill="4F81BD" w:themeFill="accent1"/>
          </w:tcPr>
          <w:p w:rsidR="003560FA" w:rsidRDefault="003560FA" w:rsidP="00F17535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febuari</w:t>
            </w:r>
            <w:proofErr w:type="spellEnd"/>
          </w:p>
        </w:tc>
        <w:tc>
          <w:tcPr>
            <w:tcW w:w="1281" w:type="dxa"/>
            <w:gridSpan w:val="2"/>
            <w:shd w:val="clear" w:color="auto" w:fill="B2A1C7" w:themeFill="accent4" w:themeFillTint="99"/>
          </w:tcPr>
          <w:p w:rsidR="003560FA" w:rsidRDefault="003560FA" w:rsidP="00F17535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maret</w:t>
            </w:r>
            <w:proofErr w:type="spellEnd"/>
          </w:p>
        </w:tc>
        <w:tc>
          <w:tcPr>
            <w:tcW w:w="1174" w:type="dxa"/>
            <w:vMerge w:val="restart"/>
            <w:shd w:val="clear" w:color="auto" w:fill="B6DDE8" w:themeFill="accent5" w:themeFillTint="66"/>
          </w:tcPr>
          <w:p w:rsidR="003560FA" w:rsidRDefault="003560FA" w:rsidP="00F17535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Keterangan</w:t>
            </w:r>
            <w:proofErr w:type="spellEnd"/>
          </w:p>
        </w:tc>
      </w:tr>
      <w:tr w:rsidR="003560FA" w:rsidTr="003560FA">
        <w:tc>
          <w:tcPr>
            <w:tcW w:w="1523" w:type="dxa"/>
          </w:tcPr>
          <w:p w:rsidR="003560FA" w:rsidRPr="00F3033E" w:rsidRDefault="003560FA" w:rsidP="00BF6D93">
            <w:proofErr w:type="spellStart"/>
            <w:r>
              <w:t>Tanggal</w:t>
            </w:r>
            <w:proofErr w:type="spellEnd"/>
          </w:p>
        </w:tc>
        <w:tc>
          <w:tcPr>
            <w:tcW w:w="622" w:type="dxa"/>
            <w:shd w:val="clear" w:color="auto" w:fill="FBD4B4" w:themeFill="accent6" w:themeFillTint="66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1-6</w:t>
            </w:r>
          </w:p>
        </w:tc>
        <w:tc>
          <w:tcPr>
            <w:tcW w:w="622" w:type="dxa"/>
            <w:shd w:val="clear" w:color="auto" w:fill="FBD4B4" w:themeFill="accent6" w:themeFillTint="66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8-13</w:t>
            </w:r>
          </w:p>
        </w:tc>
        <w:tc>
          <w:tcPr>
            <w:tcW w:w="623" w:type="dxa"/>
            <w:shd w:val="clear" w:color="auto" w:fill="FBD4B4" w:themeFill="accent6" w:themeFillTint="66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15-21</w:t>
            </w:r>
          </w:p>
        </w:tc>
        <w:tc>
          <w:tcPr>
            <w:tcW w:w="621" w:type="dxa"/>
            <w:shd w:val="clear" w:color="auto" w:fill="FBD4B4" w:themeFill="accent6" w:themeFillTint="66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22-30</w:t>
            </w:r>
          </w:p>
        </w:tc>
        <w:tc>
          <w:tcPr>
            <w:tcW w:w="622" w:type="dxa"/>
            <w:shd w:val="clear" w:color="auto" w:fill="4F81BD" w:themeFill="accent1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1-6</w:t>
            </w:r>
          </w:p>
        </w:tc>
        <w:tc>
          <w:tcPr>
            <w:tcW w:w="622" w:type="dxa"/>
            <w:shd w:val="clear" w:color="auto" w:fill="4F81BD" w:themeFill="accent1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8-13</w:t>
            </w:r>
          </w:p>
        </w:tc>
        <w:tc>
          <w:tcPr>
            <w:tcW w:w="622" w:type="dxa"/>
            <w:shd w:val="clear" w:color="auto" w:fill="4F81BD" w:themeFill="accent1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15-21</w:t>
            </w:r>
          </w:p>
        </w:tc>
        <w:tc>
          <w:tcPr>
            <w:tcW w:w="622" w:type="dxa"/>
            <w:shd w:val="clear" w:color="auto" w:fill="4F81BD" w:themeFill="accent1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23-29</w:t>
            </w:r>
          </w:p>
        </w:tc>
        <w:tc>
          <w:tcPr>
            <w:tcW w:w="633" w:type="dxa"/>
            <w:shd w:val="clear" w:color="auto" w:fill="B2A1C7" w:themeFill="accent4" w:themeFillTint="99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1-6</w:t>
            </w:r>
          </w:p>
        </w:tc>
        <w:tc>
          <w:tcPr>
            <w:tcW w:w="648" w:type="dxa"/>
            <w:shd w:val="clear" w:color="auto" w:fill="B2A1C7" w:themeFill="accent4" w:themeFillTint="99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8-11</w:t>
            </w:r>
          </w:p>
        </w:tc>
        <w:tc>
          <w:tcPr>
            <w:tcW w:w="1174" w:type="dxa"/>
            <w:vMerge/>
            <w:shd w:val="clear" w:color="auto" w:fill="B6DDE8" w:themeFill="accent5" w:themeFillTint="66"/>
          </w:tcPr>
          <w:p w:rsidR="003560FA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BF6D93">
            <w:proofErr w:type="spellStart"/>
            <w:r w:rsidRPr="00F3033E">
              <w:t>Analisa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Soal</w:t>
            </w:r>
            <w:proofErr w:type="spellEnd"/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BF6D93">
            <w:proofErr w:type="spellStart"/>
            <w:r w:rsidRPr="00F3033E">
              <w:t>Persiapan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Perangkat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Keras</w:t>
            </w:r>
            <w:proofErr w:type="spellEnd"/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BF6D93">
            <w:proofErr w:type="spellStart"/>
            <w:r w:rsidRPr="00F3033E">
              <w:t>Persiapan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Perangkat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Lunak</w:t>
            </w:r>
            <w:proofErr w:type="spellEnd"/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BF6D93">
            <w:proofErr w:type="spellStart"/>
            <w:r w:rsidRPr="00F3033E">
              <w:t>Perancangan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Algoritma</w:t>
            </w:r>
            <w:proofErr w:type="spellEnd"/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BF6D93">
            <w:proofErr w:type="spellStart"/>
            <w:r w:rsidRPr="00F3033E">
              <w:t>Desain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Bisnis</w:t>
            </w:r>
            <w:proofErr w:type="spellEnd"/>
            <w:r w:rsidRPr="00F3033E">
              <w:t xml:space="preserve"> Data</w:t>
            </w: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BF6D93">
            <w:proofErr w:type="spellStart"/>
            <w:r w:rsidRPr="00F3033E">
              <w:t>Implementasi</w:t>
            </w:r>
            <w:proofErr w:type="spellEnd"/>
            <w:r w:rsidRPr="00F3033E">
              <w:t xml:space="preserve"> Data </w:t>
            </w:r>
            <w:proofErr w:type="spellStart"/>
            <w:r w:rsidRPr="00F3033E">
              <w:t>Ke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Mysql</w:t>
            </w:r>
            <w:proofErr w:type="spellEnd"/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BF6D93">
            <w:proofErr w:type="spellStart"/>
            <w:r w:rsidRPr="00F3033E">
              <w:t>Desain</w:t>
            </w:r>
            <w:proofErr w:type="spellEnd"/>
            <w:r w:rsidRPr="00F3033E">
              <w:t xml:space="preserve"> UI</w:t>
            </w: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BF6D93">
            <w:r w:rsidRPr="00F3033E">
              <w:t xml:space="preserve">coding </w:t>
            </w:r>
            <w:proofErr w:type="spellStart"/>
            <w:r w:rsidRPr="00F3033E">
              <w:t>Srtuktur</w:t>
            </w:r>
            <w:proofErr w:type="spellEnd"/>
            <w:r w:rsidRPr="00F3033E">
              <w:t xml:space="preserve"> HTML</w:t>
            </w: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  <w:shd w:val="clear" w:color="auto" w:fill="FFFFFF" w:themeFill="background1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3560FA">
        <w:tc>
          <w:tcPr>
            <w:tcW w:w="1523" w:type="dxa"/>
          </w:tcPr>
          <w:p w:rsidR="00237F18" w:rsidRPr="00F3033E" w:rsidRDefault="00237F18" w:rsidP="00BF6D93">
            <w:r w:rsidRPr="00F3033E">
              <w:t>Coding Style CSS</w:t>
            </w: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FFFFFF" w:themeFill="background1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033DF0">
        <w:tc>
          <w:tcPr>
            <w:tcW w:w="1523" w:type="dxa"/>
          </w:tcPr>
          <w:p w:rsidR="00237F18" w:rsidRPr="00F3033E" w:rsidRDefault="00237F18" w:rsidP="00BF6D93">
            <w:r w:rsidRPr="00F3033E">
              <w:t>Coding PHP</w:t>
            </w: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033DF0">
        <w:tc>
          <w:tcPr>
            <w:tcW w:w="1523" w:type="dxa"/>
          </w:tcPr>
          <w:p w:rsidR="00237F18" w:rsidRPr="00F3033E" w:rsidRDefault="00237F18" w:rsidP="00BF6D93">
            <w:proofErr w:type="spellStart"/>
            <w:r w:rsidRPr="00F3033E">
              <w:t>Uji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Coba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Aplikasi</w:t>
            </w:r>
            <w:proofErr w:type="spellEnd"/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033DF0">
        <w:tc>
          <w:tcPr>
            <w:tcW w:w="1523" w:type="dxa"/>
          </w:tcPr>
          <w:p w:rsidR="00237F18" w:rsidRPr="00F3033E" w:rsidRDefault="00237F18" w:rsidP="00BF6D93">
            <w:proofErr w:type="spellStart"/>
            <w:r w:rsidRPr="00F3033E">
              <w:t>Uji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Coba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Cetak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Struk</w:t>
            </w:r>
            <w:proofErr w:type="spellEnd"/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033DF0">
        <w:tc>
          <w:tcPr>
            <w:tcW w:w="1523" w:type="dxa"/>
          </w:tcPr>
          <w:p w:rsidR="00237F18" w:rsidRPr="00F3033E" w:rsidRDefault="00237F18" w:rsidP="00033DF0">
            <w:r w:rsidRPr="00F3033E">
              <w:t xml:space="preserve">UJI </w:t>
            </w:r>
            <w:proofErr w:type="spellStart"/>
            <w:r w:rsidRPr="00F3033E">
              <w:t>Coba</w:t>
            </w:r>
            <w:proofErr w:type="spellEnd"/>
            <w:r w:rsidRPr="00F3033E">
              <w:t xml:space="preserve"> </w:t>
            </w:r>
            <w:proofErr w:type="spellStart"/>
            <w:r w:rsidRPr="00F3033E">
              <w:lastRenderedPageBreak/>
              <w:t>Buat</w:t>
            </w:r>
            <w:proofErr w:type="spellEnd"/>
            <w:r w:rsidRPr="00F3033E">
              <w:t xml:space="preserve"> </w:t>
            </w:r>
            <w:proofErr w:type="spellStart"/>
            <w:r w:rsidRPr="00F3033E">
              <w:t>Laporan</w:t>
            </w:r>
            <w:proofErr w:type="spellEnd"/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033DF0">
        <w:tc>
          <w:tcPr>
            <w:tcW w:w="1523" w:type="dxa"/>
            <w:vAlign w:val="bottom"/>
          </w:tcPr>
          <w:p w:rsidR="00237F18" w:rsidRDefault="00237F18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 xml:space="preserve">Upload </w:t>
            </w:r>
            <w:proofErr w:type="spellStart"/>
            <w:r>
              <w:rPr>
                <w:color w:val="000000"/>
                <w:sz w:val="22"/>
                <w:szCs w:val="22"/>
              </w:rPr>
              <w:t>Ke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Hosting</w:t>
            </w: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  <w:tr w:rsidR="003560FA" w:rsidTr="00033DF0">
        <w:tc>
          <w:tcPr>
            <w:tcW w:w="1523" w:type="dxa"/>
            <w:vAlign w:val="bottom"/>
          </w:tcPr>
          <w:p w:rsidR="00237F18" w:rsidRDefault="00237F18">
            <w:pPr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Dokumentasi</w:t>
            </w:r>
            <w:proofErr w:type="spellEnd"/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3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1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22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33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648" w:type="dxa"/>
            <w:shd w:val="clear" w:color="auto" w:fill="7F7F7F" w:themeFill="text1" w:themeFillTint="80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1174" w:type="dxa"/>
          </w:tcPr>
          <w:p w:rsidR="00237F18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sz w:val="22"/>
                <w:szCs w:val="22"/>
              </w:rPr>
            </w:pPr>
          </w:p>
        </w:tc>
      </w:tr>
    </w:tbl>
    <w:p w:rsidR="00762AAA" w:rsidRPr="00080901" w:rsidRDefault="00762AAA">
      <w:pPr>
        <w:spacing w:before="24" w:line="268" w:lineRule="atLeast"/>
        <w:ind w:left="428" w:right="-200"/>
        <w:jc w:val="both"/>
        <w:rPr>
          <w:rFonts w:eastAsia="Calibri"/>
          <w:sz w:val="22"/>
          <w:szCs w:val="22"/>
        </w:rPr>
      </w:pPr>
    </w:p>
    <w:p w:rsidR="00762AAA" w:rsidRPr="00080901" w:rsidRDefault="00033DF0">
      <w:pPr>
        <w:numPr>
          <w:ilvl w:val="0"/>
          <w:numId w:val="3"/>
        </w:numPr>
        <w:spacing w:before="1469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b/>
          <w:bCs/>
          <w:color w:val="000000"/>
          <w:sz w:val="22"/>
          <w:szCs w:val="22"/>
        </w:rPr>
        <w:t xml:space="preserve">PERSIAPAN PERANGKAT KERAS </w:t>
      </w:r>
    </w:p>
    <w:p w:rsidR="0005332C" w:rsidRPr="00080901" w:rsidRDefault="0005332C" w:rsidP="0005332C">
      <w:pPr>
        <w:pStyle w:val="ListParagraph"/>
        <w:numPr>
          <w:ilvl w:val="0"/>
          <w:numId w:val="19"/>
        </w:numPr>
        <w:spacing w:before="24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 xml:space="preserve">Processor </w:t>
      </w:r>
      <w:proofErr w:type="spellStart"/>
      <w:r w:rsidRPr="00080901">
        <w:rPr>
          <w:rFonts w:eastAsia="Calibri"/>
          <w:sz w:val="22"/>
          <w:szCs w:val="22"/>
        </w:rPr>
        <w:t>IntelCore</w:t>
      </w:r>
      <w:proofErr w:type="spellEnd"/>
      <w:r w:rsidRPr="00080901">
        <w:rPr>
          <w:rFonts w:eastAsia="Calibri"/>
          <w:sz w:val="22"/>
          <w:szCs w:val="22"/>
        </w:rPr>
        <w:t xml:space="preserve"> Duo CPU E7500</w:t>
      </w:r>
      <w:r w:rsidR="00080901" w:rsidRPr="00080901">
        <w:rPr>
          <w:rFonts w:eastAsia="Calibri"/>
          <w:sz w:val="22"/>
          <w:szCs w:val="22"/>
        </w:rPr>
        <w:t xml:space="preserve"> @</w:t>
      </w:r>
      <w:r w:rsidRPr="00080901">
        <w:rPr>
          <w:rFonts w:eastAsia="Calibri"/>
          <w:sz w:val="22"/>
          <w:szCs w:val="22"/>
        </w:rPr>
        <w:t xml:space="preserve"> 2.93 GHz 2.92 GHz</w:t>
      </w:r>
    </w:p>
    <w:p w:rsidR="0005332C" w:rsidRPr="00080901" w:rsidRDefault="0005332C" w:rsidP="0005332C">
      <w:pPr>
        <w:pStyle w:val="ListParagraph"/>
        <w:numPr>
          <w:ilvl w:val="0"/>
          <w:numId w:val="19"/>
        </w:numPr>
        <w:spacing w:before="24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RAM 6 GB</w:t>
      </w:r>
    </w:p>
    <w:p w:rsidR="0005332C" w:rsidRPr="00080901" w:rsidRDefault="00080901" w:rsidP="0005332C">
      <w:pPr>
        <w:pStyle w:val="ListParagraph"/>
        <w:numPr>
          <w:ilvl w:val="0"/>
          <w:numId w:val="19"/>
        </w:numPr>
        <w:spacing w:before="24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Monitor</w:t>
      </w:r>
    </w:p>
    <w:p w:rsidR="00080901" w:rsidRPr="00080901" w:rsidRDefault="00080901" w:rsidP="0005332C">
      <w:pPr>
        <w:pStyle w:val="ListParagraph"/>
        <w:numPr>
          <w:ilvl w:val="0"/>
          <w:numId w:val="19"/>
        </w:numPr>
        <w:spacing w:before="24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Keyboard</w:t>
      </w:r>
    </w:p>
    <w:p w:rsidR="00080901" w:rsidRPr="00080901" w:rsidRDefault="00080901" w:rsidP="0005332C">
      <w:pPr>
        <w:pStyle w:val="ListParagraph"/>
        <w:numPr>
          <w:ilvl w:val="0"/>
          <w:numId w:val="19"/>
        </w:numPr>
        <w:spacing w:before="24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Mouse</w:t>
      </w:r>
    </w:p>
    <w:p w:rsidR="00080901" w:rsidRPr="00080901" w:rsidRDefault="00080901" w:rsidP="0005332C">
      <w:pPr>
        <w:pStyle w:val="ListParagraph"/>
        <w:numPr>
          <w:ilvl w:val="0"/>
          <w:numId w:val="19"/>
        </w:numPr>
        <w:spacing w:before="24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Casing CPU</w:t>
      </w:r>
    </w:p>
    <w:p w:rsidR="00762AAA" w:rsidRPr="00080901" w:rsidRDefault="00033DF0">
      <w:pPr>
        <w:numPr>
          <w:ilvl w:val="0"/>
          <w:numId w:val="4"/>
        </w:numPr>
        <w:spacing w:before="1473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b/>
          <w:bCs/>
          <w:color w:val="000000"/>
          <w:sz w:val="22"/>
          <w:szCs w:val="22"/>
        </w:rPr>
        <w:t xml:space="preserve">PERSIAPAN PERANGKAT LUNAK </w:t>
      </w:r>
    </w:p>
    <w:p w:rsidR="00762AAA" w:rsidRPr="00080901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Visual Studio Code</w:t>
      </w:r>
    </w:p>
    <w:p w:rsidR="00080901" w:rsidRPr="00080901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Sublime Text</w:t>
      </w:r>
    </w:p>
    <w:p w:rsidR="00080901" w:rsidRPr="00080901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XAMPP Control Panel</w:t>
      </w:r>
    </w:p>
    <w:p w:rsidR="00080901" w:rsidRPr="00080901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  <w:proofErr w:type="spellStart"/>
      <w:r w:rsidRPr="00080901">
        <w:rPr>
          <w:rFonts w:eastAsia="Calibri"/>
          <w:sz w:val="22"/>
          <w:szCs w:val="22"/>
        </w:rPr>
        <w:t>Balsamiq</w:t>
      </w:r>
      <w:proofErr w:type="spellEnd"/>
    </w:p>
    <w:p w:rsidR="00080901" w:rsidRPr="00080901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  <w:proofErr w:type="spellStart"/>
      <w:r w:rsidRPr="00080901">
        <w:rPr>
          <w:rFonts w:eastAsia="Calibri"/>
          <w:sz w:val="22"/>
          <w:szCs w:val="22"/>
        </w:rPr>
        <w:t>Astah</w:t>
      </w:r>
      <w:proofErr w:type="spellEnd"/>
      <w:r w:rsidRPr="00080901">
        <w:rPr>
          <w:rFonts w:eastAsia="Calibri"/>
          <w:sz w:val="22"/>
          <w:szCs w:val="22"/>
        </w:rPr>
        <w:t xml:space="preserve"> Pro</w:t>
      </w:r>
    </w:p>
    <w:p w:rsidR="00080901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sz w:val="22"/>
          <w:szCs w:val="22"/>
        </w:rPr>
        <w:t>Chrome</w:t>
      </w:r>
    </w:p>
    <w:p w:rsidR="00080901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>Microsoft Word</w:t>
      </w:r>
    </w:p>
    <w:p w:rsidR="00080901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 xml:space="preserve">Microsoft Excel  </w:t>
      </w:r>
    </w:p>
    <w:p w:rsidR="00080901" w:rsidRDefault="00080901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080901" w:rsidRDefault="00080901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4F5AC4" w:rsidRPr="00080901" w:rsidRDefault="004F5AC4" w:rsidP="00080901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762AAA" w:rsidRPr="00080901" w:rsidRDefault="00033DF0">
      <w:pPr>
        <w:numPr>
          <w:ilvl w:val="0"/>
          <w:numId w:val="5"/>
        </w:numPr>
        <w:spacing w:before="1472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b/>
          <w:bCs/>
          <w:color w:val="000000"/>
          <w:sz w:val="22"/>
          <w:szCs w:val="22"/>
        </w:rPr>
        <w:lastRenderedPageBreak/>
        <w:t xml:space="preserve">PERANCANGAN ALGORITMA APLIKASI </w:t>
      </w:r>
    </w:p>
    <w:p w:rsidR="00762AAA" w:rsidRDefault="00762AAA">
      <w:pPr>
        <w:spacing w:before="20" w:line="268" w:lineRule="atLeast"/>
        <w:ind w:left="428" w:right="-200"/>
        <w:jc w:val="both"/>
        <w:rPr>
          <w:rFonts w:eastAsia="Calibri"/>
          <w:iCs/>
          <w:color w:val="000000"/>
          <w:sz w:val="22"/>
          <w:szCs w:val="22"/>
          <w:lang w:bidi="id-ID"/>
        </w:rPr>
      </w:pPr>
    </w:p>
    <w:p w:rsidR="004F5AC4" w:rsidRPr="004F5AC4" w:rsidRDefault="004F5AC4">
      <w:pPr>
        <w:spacing w:before="20" w:line="268" w:lineRule="atLeast"/>
        <w:ind w:left="428" w:right="-200"/>
        <w:jc w:val="both"/>
        <w:rPr>
          <w:rFonts w:eastAsia="Calibri"/>
          <w:b/>
          <w:iCs/>
          <w:color w:val="000000"/>
          <w:sz w:val="22"/>
          <w:szCs w:val="22"/>
          <w:lang w:bidi="id-ID"/>
        </w:rPr>
      </w:pPr>
      <w:r w:rsidRPr="004F5AC4">
        <w:rPr>
          <w:rFonts w:eastAsia="Calibri"/>
          <w:b/>
          <w:iCs/>
          <w:color w:val="000000"/>
          <w:sz w:val="22"/>
          <w:szCs w:val="22"/>
          <w:lang w:bidi="id-ID"/>
        </w:rPr>
        <w:t>Activity Diagram</w:t>
      </w:r>
    </w:p>
    <w:p w:rsidR="004F5AC4" w:rsidRDefault="004F5AC4">
      <w:pPr>
        <w:spacing w:before="20" w:line="268" w:lineRule="atLeast"/>
        <w:ind w:left="428" w:right="-200"/>
        <w:jc w:val="both"/>
        <w:rPr>
          <w:rFonts w:eastAsia="Calibri"/>
          <w:iCs/>
          <w:color w:val="000000"/>
          <w:sz w:val="22"/>
          <w:szCs w:val="22"/>
          <w:lang w:bidi="id-ID"/>
        </w:rPr>
      </w:pPr>
    </w:p>
    <w:p w:rsidR="004F5AC4" w:rsidRPr="00F9499D" w:rsidRDefault="004F5AC4" w:rsidP="00F9499D">
      <w:p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BE708A" w:rsidRDefault="004F5AC4" w:rsidP="00BE708A">
      <w:pPr>
        <w:pStyle w:val="ListParagraph"/>
        <w:keepNext/>
        <w:spacing w:before="20" w:line="268" w:lineRule="atLeast"/>
        <w:ind w:left="0" w:right="-200"/>
        <w:jc w:val="right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145375A9" wp14:editId="60D5931C">
            <wp:extent cx="5820410" cy="4609465"/>
            <wp:effectExtent l="0" t="0" r="889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9D" w:rsidRPr="00BE708A" w:rsidRDefault="00BE708A" w:rsidP="00BE708A">
      <w:pPr>
        <w:pStyle w:val="Caption"/>
        <w:jc w:val="center"/>
        <w:rPr>
          <w:color w:val="auto"/>
        </w:rPr>
      </w:pPr>
      <w:r w:rsidRPr="00BE708A">
        <w:rPr>
          <w:color w:val="auto"/>
        </w:rPr>
        <w:t xml:space="preserve">Login </w:t>
      </w:r>
    </w:p>
    <w:p w:rsidR="006A7B14" w:rsidRDefault="006A7B14" w:rsidP="006A7B14">
      <w:pPr>
        <w:pStyle w:val="ListParagraph"/>
        <w:spacing w:before="20" w:line="268" w:lineRule="atLeast"/>
        <w:ind w:left="0" w:right="-200"/>
        <w:rPr>
          <w:rFonts w:eastAsia="Calibri"/>
          <w:sz w:val="22"/>
          <w:szCs w:val="22"/>
        </w:rPr>
      </w:pPr>
    </w:p>
    <w:p w:rsidR="004C7472" w:rsidRDefault="006A7B14" w:rsidP="004C7472">
      <w:pPr>
        <w:pStyle w:val="ListParagraph"/>
        <w:keepNext/>
        <w:spacing w:before="20" w:line="268" w:lineRule="atLeast"/>
        <w:ind w:left="788" w:right="-200"/>
      </w:pPr>
      <w:r>
        <w:rPr>
          <w:rFonts w:eastAsia="Calibri"/>
          <w:noProof/>
          <w:sz w:val="22"/>
          <w:szCs w:val="22"/>
        </w:rPr>
        <w:lastRenderedPageBreak/>
        <w:drawing>
          <wp:inline distT="0" distB="0" distL="0" distR="0" wp14:anchorId="5A0FF628" wp14:editId="316348E1">
            <wp:extent cx="5295014" cy="3391786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outle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020" cy="339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14" w:rsidRPr="004C7472" w:rsidRDefault="004C7472" w:rsidP="004C7472">
      <w:pPr>
        <w:pStyle w:val="Caption"/>
        <w:jc w:val="center"/>
        <w:rPr>
          <w:rFonts w:eastAsia="Calibri"/>
          <w:color w:val="000000" w:themeColor="text1"/>
          <w:sz w:val="22"/>
          <w:szCs w:val="22"/>
        </w:rPr>
      </w:pPr>
      <w:r w:rsidRPr="004C7472">
        <w:rPr>
          <w:color w:val="000000" w:themeColor="text1"/>
        </w:rPr>
        <w:t xml:space="preserve">Edit Outlet </w:t>
      </w:r>
    </w:p>
    <w:p w:rsidR="006A7B14" w:rsidRDefault="006A7B14" w:rsidP="006A7B14">
      <w:pPr>
        <w:spacing w:before="20" w:line="268" w:lineRule="atLeast"/>
        <w:ind w:right="-200"/>
        <w:rPr>
          <w:rFonts w:eastAsia="Calibri"/>
          <w:sz w:val="22"/>
          <w:szCs w:val="22"/>
        </w:rPr>
      </w:pPr>
    </w:p>
    <w:p w:rsidR="006A7B14" w:rsidRDefault="006A7B14" w:rsidP="006A7B14">
      <w:pPr>
        <w:spacing w:before="20" w:line="268" w:lineRule="atLeast"/>
        <w:ind w:right="-200"/>
        <w:rPr>
          <w:rFonts w:eastAsia="Calibri"/>
          <w:sz w:val="22"/>
          <w:szCs w:val="22"/>
        </w:rPr>
      </w:pPr>
    </w:p>
    <w:p w:rsidR="006A7B14" w:rsidRDefault="006A7B14" w:rsidP="004C7472">
      <w:pPr>
        <w:pStyle w:val="ListParagraph"/>
        <w:spacing w:before="20" w:line="268" w:lineRule="atLeast"/>
        <w:ind w:left="788" w:right="-200"/>
        <w:rPr>
          <w:rFonts w:eastAsia="Calibri"/>
          <w:sz w:val="22"/>
          <w:szCs w:val="22"/>
        </w:rPr>
      </w:pPr>
    </w:p>
    <w:p w:rsidR="004C7472" w:rsidRDefault="006A7B14" w:rsidP="004C7472">
      <w:pPr>
        <w:pStyle w:val="ListParagraph"/>
        <w:keepNext/>
        <w:spacing w:before="20" w:line="268" w:lineRule="atLeast"/>
        <w:ind w:left="788" w:right="-200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3D7B4BC5" wp14:editId="3E16950A">
            <wp:extent cx="5241851" cy="41041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outle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817" cy="410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14" w:rsidRPr="004C7472" w:rsidRDefault="004C7472" w:rsidP="004C7472">
      <w:pPr>
        <w:pStyle w:val="Caption"/>
        <w:jc w:val="center"/>
        <w:rPr>
          <w:rFonts w:eastAsia="Calibri"/>
          <w:color w:val="auto"/>
          <w:sz w:val="22"/>
          <w:szCs w:val="22"/>
        </w:rPr>
      </w:pPr>
      <w:proofErr w:type="spellStart"/>
      <w:r w:rsidRPr="004C7472">
        <w:rPr>
          <w:color w:val="auto"/>
        </w:rPr>
        <w:t>Hapus</w:t>
      </w:r>
      <w:proofErr w:type="spellEnd"/>
      <w:r w:rsidRPr="004C7472">
        <w:rPr>
          <w:color w:val="auto"/>
        </w:rPr>
        <w:t xml:space="preserve"> Outlet </w:t>
      </w:r>
    </w:p>
    <w:p w:rsidR="00CC0E39" w:rsidRDefault="00CC0E39" w:rsidP="006A7B14">
      <w:pPr>
        <w:pStyle w:val="ListParagraph"/>
        <w:spacing w:before="20" w:line="268" w:lineRule="atLeast"/>
        <w:ind w:left="788" w:right="-200"/>
        <w:rPr>
          <w:rFonts w:eastAsia="Calibri"/>
          <w:sz w:val="22"/>
          <w:szCs w:val="22"/>
        </w:rPr>
      </w:pPr>
    </w:p>
    <w:p w:rsidR="00CC0E39" w:rsidRPr="004C7472" w:rsidRDefault="00CC0E39" w:rsidP="004C7472">
      <w:pPr>
        <w:spacing w:before="20" w:line="268" w:lineRule="atLeast"/>
        <w:ind w:right="-200"/>
        <w:rPr>
          <w:rFonts w:eastAsia="Calibri"/>
          <w:sz w:val="22"/>
          <w:szCs w:val="22"/>
        </w:rPr>
      </w:pPr>
    </w:p>
    <w:p w:rsidR="004C7472" w:rsidRDefault="00CC0E39" w:rsidP="004C7472">
      <w:pPr>
        <w:pStyle w:val="ListParagraph"/>
        <w:keepNext/>
        <w:spacing w:before="20" w:line="268" w:lineRule="atLeast"/>
        <w:ind w:left="0" w:right="-200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5487E1E9" wp14:editId="7BF29317">
            <wp:extent cx="5996763" cy="4444178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ak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Pr="004C7472" w:rsidRDefault="004C7472" w:rsidP="004C7472">
      <w:pPr>
        <w:pStyle w:val="Caption"/>
        <w:jc w:val="center"/>
        <w:rPr>
          <w:rFonts w:eastAsia="Calibri"/>
          <w:color w:val="000000" w:themeColor="text1"/>
          <w:sz w:val="22"/>
          <w:szCs w:val="22"/>
        </w:rPr>
      </w:pPr>
      <w:r w:rsidRPr="004C7472">
        <w:rPr>
          <w:color w:val="000000" w:themeColor="text1"/>
        </w:rPr>
        <w:t xml:space="preserve">Edit </w:t>
      </w:r>
      <w:proofErr w:type="spellStart"/>
      <w:r w:rsidRPr="004C7472">
        <w:rPr>
          <w:color w:val="000000" w:themeColor="text1"/>
        </w:rPr>
        <w:t>Paket</w:t>
      </w:r>
      <w:proofErr w:type="spellEnd"/>
      <w:r w:rsidRPr="004C7472">
        <w:rPr>
          <w:color w:val="000000" w:themeColor="text1"/>
        </w:rPr>
        <w:t xml:space="preserve"> </w:t>
      </w:r>
    </w:p>
    <w:p w:rsidR="00CC0E39" w:rsidRDefault="00CC0E39" w:rsidP="00CC0E39">
      <w:pPr>
        <w:pStyle w:val="ListParagraph"/>
        <w:spacing w:before="20" w:line="268" w:lineRule="atLeast"/>
        <w:ind w:left="0" w:right="-200"/>
        <w:rPr>
          <w:rFonts w:eastAsia="Calibri"/>
          <w:sz w:val="22"/>
          <w:szCs w:val="22"/>
        </w:rPr>
      </w:pPr>
    </w:p>
    <w:p w:rsidR="00CC0E39" w:rsidRDefault="00CC0E39" w:rsidP="004C7472">
      <w:pPr>
        <w:pStyle w:val="ListParagraph"/>
        <w:spacing w:before="20" w:line="268" w:lineRule="atLeast"/>
        <w:ind w:left="1080" w:right="-200"/>
        <w:rPr>
          <w:rFonts w:eastAsia="Calibri"/>
          <w:sz w:val="22"/>
          <w:szCs w:val="22"/>
        </w:rPr>
      </w:pPr>
    </w:p>
    <w:p w:rsidR="004C7472" w:rsidRDefault="00CC0E39" w:rsidP="004C7472">
      <w:pPr>
        <w:pStyle w:val="ListParagraph"/>
        <w:keepNext/>
        <w:spacing w:before="20" w:line="268" w:lineRule="atLeast"/>
        <w:ind w:left="0" w:right="-200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2D7E790E" wp14:editId="67F6D737">
            <wp:extent cx="5992638" cy="305752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ak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638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Pr="004C7472" w:rsidRDefault="004C7472" w:rsidP="004C7472">
      <w:pPr>
        <w:pStyle w:val="Caption"/>
        <w:jc w:val="center"/>
        <w:rPr>
          <w:rFonts w:eastAsia="Calibri"/>
          <w:color w:val="auto"/>
          <w:sz w:val="22"/>
          <w:szCs w:val="22"/>
        </w:rPr>
      </w:pPr>
      <w:proofErr w:type="spellStart"/>
      <w:r w:rsidRPr="004C7472">
        <w:rPr>
          <w:color w:val="auto"/>
        </w:rPr>
        <w:t>Hapus</w:t>
      </w:r>
      <w:proofErr w:type="spellEnd"/>
      <w:r w:rsidRPr="004C7472">
        <w:rPr>
          <w:color w:val="auto"/>
        </w:rPr>
        <w:t xml:space="preserve"> </w:t>
      </w:r>
      <w:proofErr w:type="spellStart"/>
      <w:r w:rsidRPr="004C7472">
        <w:rPr>
          <w:color w:val="auto"/>
        </w:rPr>
        <w:t>Paket</w:t>
      </w:r>
      <w:proofErr w:type="spellEnd"/>
      <w:r w:rsidRPr="004C7472">
        <w:rPr>
          <w:color w:val="auto"/>
        </w:rPr>
        <w:t xml:space="preserve"> </w:t>
      </w:r>
    </w:p>
    <w:p w:rsidR="00CC0E39" w:rsidRDefault="00CC0E39" w:rsidP="00CC0E39">
      <w:pPr>
        <w:pStyle w:val="ListParagraph"/>
        <w:spacing w:before="20" w:line="268" w:lineRule="atLeast"/>
        <w:ind w:left="0" w:right="-200"/>
        <w:rPr>
          <w:rFonts w:eastAsia="Calibri"/>
          <w:sz w:val="22"/>
          <w:szCs w:val="22"/>
        </w:rPr>
      </w:pPr>
    </w:p>
    <w:p w:rsidR="00CC0E39" w:rsidRDefault="00CC0E39" w:rsidP="00CC0E39">
      <w:pPr>
        <w:pStyle w:val="ListParagraph"/>
        <w:spacing w:before="20" w:line="268" w:lineRule="atLeast"/>
        <w:ind w:left="0" w:right="-200"/>
        <w:rPr>
          <w:rFonts w:eastAsia="Calibri"/>
          <w:sz w:val="22"/>
          <w:szCs w:val="22"/>
        </w:rPr>
      </w:pPr>
    </w:p>
    <w:p w:rsidR="00CC0E39" w:rsidRPr="004C7472" w:rsidRDefault="00CC0E39" w:rsidP="004C7472">
      <w:pPr>
        <w:spacing w:before="20" w:line="268" w:lineRule="atLeast"/>
        <w:ind w:right="-200"/>
        <w:rPr>
          <w:rFonts w:eastAsia="Calibri"/>
          <w:sz w:val="22"/>
          <w:szCs w:val="22"/>
        </w:rPr>
      </w:pPr>
    </w:p>
    <w:p w:rsidR="004C7472" w:rsidRDefault="00CC0E39" w:rsidP="004C7472">
      <w:pPr>
        <w:pStyle w:val="ListParagraph"/>
        <w:keepNext/>
        <w:spacing w:before="20" w:line="268" w:lineRule="atLeast"/>
        <w:ind w:left="0" w:right="-200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484A3932" wp14:editId="628113E5">
            <wp:extent cx="5820410" cy="444754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langga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Pr="004C7472" w:rsidRDefault="004C7472" w:rsidP="004C7472">
      <w:pPr>
        <w:pStyle w:val="Caption"/>
        <w:jc w:val="center"/>
        <w:rPr>
          <w:rFonts w:eastAsia="Calibri"/>
          <w:sz w:val="22"/>
          <w:szCs w:val="22"/>
        </w:rPr>
      </w:pPr>
      <w:r w:rsidRPr="004C7472">
        <w:rPr>
          <w:color w:val="auto"/>
        </w:rPr>
        <w:t xml:space="preserve">Edit </w:t>
      </w:r>
      <w:proofErr w:type="spellStart"/>
      <w:r w:rsidRPr="004C7472">
        <w:rPr>
          <w:color w:val="auto"/>
        </w:rPr>
        <w:t>Pelanggan</w:t>
      </w:r>
      <w:proofErr w:type="spellEnd"/>
    </w:p>
    <w:p w:rsidR="004C7472" w:rsidRDefault="00CC0E39" w:rsidP="004C7472">
      <w:pPr>
        <w:pStyle w:val="ListParagraph"/>
        <w:keepNext/>
        <w:spacing w:before="20" w:line="268" w:lineRule="atLeast"/>
        <w:ind w:left="0" w:right="-200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7823D3CC" wp14:editId="118129BB">
            <wp:extent cx="5816389" cy="3105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elangga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10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Pr="004C7472" w:rsidRDefault="004C7472" w:rsidP="004C7472">
      <w:pPr>
        <w:pStyle w:val="Caption"/>
        <w:jc w:val="center"/>
        <w:rPr>
          <w:rFonts w:eastAsia="Calibri"/>
          <w:color w:val="auto"/>
          <w:sz w:val="22"/>
          <w:szCs w:val="22"/>
        </w:rPr>
      </w:pPr>
      <w:proofErr w:type="spellStart"/>
      <w:r w:rsidRPr="004C7472">
        <w:rPr>
          <w:color w:val="auto"/>
        </w:rPr>
        <w:t>Hapus</w:t>
      </w:r>
      <w:proofErr w:type="spellEnd"/>
      <w:r w:rsidRPr="004C7472">
        <w:rPr>
          <w:color w:val="auto"/>
        </w:rPr>
        <w:t xml:space="preserve"> </w:t>
      </w:r>
      <w:proofErr w:type="spellStart"/>
      <w:r w:rsidRPr="004C7472">
        <w:rPr>
          <w:color w:val="auto"/>
        </w:rPr>
        <w:t>Pelanggan</w:t>
      </w:r>
      <w:proofErr w:type="spellEnd"/>
      <w:r w:rsidRPr="004C7472">
        <w:rPr>
          <w:color w:val="auto"/>
        </w:rPr>
        <w:t xml:space="preserve"> </w:t>
      </w:r>
    </w:p>
    <w:p w:rsidR="00CC0E39" w:rsidRPr="002A5167" w:rsidRDefault="00CC0E39" w:rsidP="002A5167">
      <w:pPr>
        <w:spacing w:before="20" w:line="268" w:lineRule="atLeast"/>
        <w:ind w:right="-200"/>
        <w:rPr>
          <w:rFonts w:eastAsia="Calibri"/>
          <w:sz w:val="22"/>
          <w:szCs w:val="22"/>
        </w:rPr>
      </w:pPr>
    </w:p>
    <w:p w:rsidR="002A5167" w:rsidRDefault="00CC0E39" w:rsidP="002A5167">
      <w:pPr>
        <w:pStyle w:val="ListParagraph"/>
        <w:keepNext/>
        <w:spacing w:before="20" w:line="268" w:lineRule="atLeast"/>
        <w:ind w:left="0" w:right="-200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15DD7D4B" wp14:editId="6D1C60EA">
            <wp:extent cx="5820410" cy="444754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nggun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Pr="002A5167" w:rsidRDefault="002A5167" w:rsidP="002A5167">
      <w:pPr>
        <w:pStyle w:val="Caption"/>
        <w:jc w:val="center"/>
        <w:rPr>
          <w:rFonts w:eastAsia="Calibri"/>
          <w:color w:val="auto"/>
          <w:sz w:val="22"/>
          <w:szCs w:val="22"/>
        </w:rPr>
      </w:pPr>
      <w:r w:rsidRPr="002A5167">
        <w:rPr>
          <w:color w:val="auto"/>
        </w:rPr>
        <w:t xml:space="preserve">Edit </w:t>
      </w:r>
      <w:proofErr w:type="spellStart"/>
      <w:r w:rsidRPr="002A5167">
        <w:rPr>
          <w:color w:val="auto"/>
        </w:rPr>
        <w:t>Pengguna</w:t>
      </w:r>
      <w:proofErr w:type="spellEnd"/>
      <w:r w:rsidRPr="002A5167">
        <w:rPr>
          <w:color w:val="auto"/>
        </w:rPr>
        <w:t xml:space="preserve"> </w:t>
      </w:r>
    </w:p>
    <w:p w:rsidR="002A5167" w:rsidRDefault="00CC0E39" w:rsidP="002A5167">
      <w:pPr>
        <w:pStyle w:val="ListParagraph"/>
        <w:keepNext/>
        <w:spacing w:before="20" w:line="268" w:lineRule="atLeast"/>
        <w:ind w:left="0" w:right="-200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756F7649" wp14:editId="5019CFFF">
            <wp:extent cx="5810250" cy="3114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enggun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12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Pr="002A5167" w:rsidRDefault="002A5167" w:rsidP="002A5167">
      <w:pPr>
        <w:pStyle w:val="Caption"/>
        <w:jc w:val="center"/>
        <w:rPr>
          <w:rFonts w:eastAsia="Calibri"/>
          <w:color w:val="auto"/>
          <w:sz w:val="22"/>
          <w:szCs w:val="22"/>
        </w:rPr>
      </w:pPr>
      <w:proofErr w:type="spellStart"/>
      <w:r w:rsidRPr="002A5167">
        <w:rPr>
          <w:color w:val="auto"/>
        </w:rPr>
        <w:t>Hapus</w:t>
      </w:r>
      <w:proofErr w:type="spellEnd"/>
      <w:r w:rsidRPr="002A5167">
        <w:rPr>
          <w:color w:val="auto"/>
        </w:rPr>
        <w:t xml:space="preserve"> </w:t>
      </w:r>
      <w:proofErr w:type="spellStart"/>
      <w:r w:rsidRPr="002A5167">
        <w:rPr>
          <w:color w:val="auto"/>
        </w:rPr>
        <w:t>Pengguna</w:t>
      </w:r>
      <w:proofErr w:type="spellEnd"/>
      <w:r w:rsidRPr="002A5167">
        <w:rPr>
          <w:color w:val="auto"/>
        </w:rPr>
        <w:t xml:space="preserve"> </w:t>
      </w:r>
    </w:p>
    <w:p w:rsidR="00CC0E39" w:rsidRDefault="00CC0E39" w:rsidP="002A5167">
      <w:pPr>
        <w:pStyle w:val="ListParagraph"/>
        <w:spacing w:before="20" w:line="268" w:lineRule="atLeast"/>
        <w:ind w:left="1080" w:right="-200"/>
        <w:rPr>
          <w:rFonts w:eastAsia="Calibri"/>
          <w:sz w:val="22"/>
          <w:szCs w:val="22"/>
        </w:rPr>
      </w:pPr>
    </w:p>
    <w:p w:rsidR="002A5167" w:rsidRDefault="006F7771" w:rsidP="002A5167">
      <w:pPr>
        <w:pStyle w:val="ListParagraph"/>
        <w:keepNext/>
        <w:spacing w:before="20" w:line="268" w:lineRule="atLeast"/>
        <w:ind w:left="0" w:right="-200"/>
      </w:pPr>
      <w:r>
        <w:rPr>
          <w:rFonts w:eastAsia="Calibri"/>
          <w:noProof/>
          <w:sz w:val="22"/>
          <w:szCs w:val="22"/>
        </w:rPr>
        <w:lastRenderedPageBreak/>
        <w:drawing>
          <wp:inline distT="0" distB="0" distL="0" distR="0" wp14:anchorId="47E6A2AE" wp14:editId="75FBC313">
            <wp:extent cx="5820410" cy="4609465"/>
            <wp:effectExtent l="0" t="0" r="889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outle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771" w:rsidRPr="002A5167" w:rsidRDefault="002A5167" w:rsidP="002A5167">
      <w:pPr>
        <w:pStyle w:val="Caption"/>
        <w:jc w:val="center"/>
        <w:rPr>
          <w:rFonts w:eastAsia="Calibri"/>
          <w:color w:val="auto"/>
          <w:sz w:val="22"/>
          <w:szCs w:val="22"/>
        </w:rPr>
      </w:pPr>
      <w:proofErr w:type="spellStart"/>
      <w:r w:rsidRPr="002A5167">
        <w:rPr>
          <w:color w:val="auto"/>
        </w:rPr>
        <w:t>Tambah</w:t>
      </w:r>
      <w:proofErr w:type="spellEnd"/>
      <w:r w:rsidRPr="002A5167">
        <w:rPr>
          <w:color w:val="auto"/>
        </w:rPr>
        <w:t xml:space="preserve"> Outlet</w:t>
      </w:r>
    </w:p>
    <w:p w:rsidR="006F7771" w:rsidRDefault="006F7771" w:rsidP="006F7771">
      <w:pPr>
        <w:pStyle w:val="ListParagraph"/>
        <w:spacing w:before="20" w:line="268" w:lineRule="atLeast"/>
        <w:ind w:left="0" w:right="-200"/>
        <w:rPr>
          <w:rFonts w:eastAsia="Calibri"/>
          <w:sz w:val="22"/>
          <w:szCs w:val="22"/>
        </w:rPr>
      </w:pPr>
    </w:p>
    <w:p w:rsidR="006F7771" w:rsidRPr="002A5167" w:rsidRDefault="006F7771" w:rsidP="002A5167">
      <w:pPr>
        <w:spacing w:before="20" w:line="268" w:lineRule="atLeast"/>
        <w:ind w:right="-200"/>
        <w:rPr>
          <w:rFonts w:eastAsia="Calibri"/>
          <w:sz w:val="22"/>
          <w:szCs w:val="22"/>
        </w:rPr>
      </w:pPr>
    </w:p>
    <w:p w:rsidR="002A5167" w:rsidRDefault="006F7771" w:rsidP="002A5167">
      <w:pPr>
        <w:pStyle w:val="ListParagraph"/>
        <w:keepNext/>
        <w:spacing w:before="20" w:line="268" w:lineRule="atLeast"/>
        <w:ind w:left="0" w:right="-200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4BC44C10" wp14:editId="44A6EE15">
            <wp:extent cx="5876925" cy="3038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ake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254" cy="304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Default="002A5167" w:rsidP="002A5167">
      <w:pPr>
        <w:pStyle w:val="Caption"/>
        <w:jc w:val="center"/>
        <w:rPr>
          <w:color w:val="auto"/>
        </w:rPr>
      </w:pPr>
      <w:proofErr w:type="spellStart"/>
      <w:r w:rsidRPr="002A5167">
        <w:rPr>
          <w:color w:val="auto"/>
        </w:rPr>
        <w:t>Tambah</w:t>
      </w:r>
      <w:proofErr w:type="spellEnd"/>
      <w:r w:rsidRPr="002A5167">
        <w:rPr>
          <w:color w:val="auto"/>
        </w:rPr>
        <w:t xml:space="preserve"> </w:t>
      </w:r>
      <w:proofErr w:type="spellStart"/>
      <w:r w:rsidRPr="002A5167">
        <w:rPr>
          <w:color w:val="auto"/>
        </w:rPr>
        <w:t>Paket</w:t>
      </w:r>
      <w:proofErr w:type="spellEnd"/>
    </w:p>
    <w:p w:rsidR="002A5167" w:rsidRDefault="002A5167" w:rsidP="002A5167">
      <w:pPr>
        <w:rPr>
          <w:rFonts w:eastAsia="Calibri"/>
        </w:rPr>
      </w:pPr>
    </w:p>
    <w:p w:rsidR="002A5167" w:rsidRDefault="002A5167" w:rsidP="002A5167">
      <w:pPr>
        <w:rPr>
          <w:rFonts w:eastAsia="Calibri"/>
        </w:rPr>
      </w:pPr>
    </w:p>
    <w:p w:rsidR="002A5167" w:rsidRDefault="002A5167" w:rsidP="002A5167">
      <w:pPr>
        <w:rPr>
          <w:rFonts w:eastAsia="Calibri"/>
        </w:rPr>
      </w:pPr>
    </w:p>
    <w:p w:rsidR="002A5167" w:rsidRDefault="002A5167" w:rsidP="002A5167">
      <w:pPr>
        <w:keepNext/>
      </w:pPr>
      <w:r>
        <w:rPr>
          <w:rFonts w:eastAsia="Calibri"/>
          <w:noProof/>
        </w:rPr>
        <w:drawing>
          <wp:inline distT="0" distB="0" distL="0" distR="0" wp14:anchorId="76DFDC8B" wp14:editId="051CA4E7">
            <wp:extent cx="5819774" cy="4171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elangga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17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67" w:rsidRDefault="002A5167" w:rsidP="002A5167">
      <w:pPr>
        <w:pStyle w:val="Caption"/>
        <w:jc w:val="center"/>
        <w:rPr>
          <w:color w:val="auto"/>
        </w:rPr>
      </w:pPr>
      <w:proofErr w:type="spellStart"/>
      <w:r w:rsidRPr="002A5167">
        <w:rPr>
          <w:color w:val="auto"/>
        </w:rPr>
        <w:t>Tambah</w:t>
      </w:r>
      <w:proofErr w:type="spellEnd"/>
      <w:r w:rsidRPr="002A5167">
        <w:rPr>
          <w:color w:val="auto"/>
        </w:rPr>
        <w:t xml:space="preserve"> </w:t>
      </w:r>
      <w:proofErr w:type="spellStart"/>
      <w:r w:rsidRPr="002A5167">
        <w:rPr>
          <w:color w:val="auto"/>
        </w:rPr>
        <w:t>Pelanggan</w:t>
      </w:r>
      <w:proofErr w:type="spellEnd"/>
    </w:p>
    <w:p w:rsidR="002A5167" w:rsidRDefault="002A5167" w:rsidP="002A5167">
      <w:pPr>
        <w:rPr>
          <w:rFonts w:eastAsia="Calibri"/>
        </w:rPr>
      </w:pPr>
    </w:p>
    <w:p w:rsidR="002A5167" w:rsidRDefault="002A5167" w:rsidP="002A5167">
      <w:pPr>
        <w:rPr>
          <w:rFonts w:eastAsia="Calibri"/>
        </w:rPr>
      </w:pPr>
    </w:p>
    <w:p w:rsidR="002A5167" w:rsidRDefault="002A5167" w:rsidP="002A5167">
      <w:pPr>
        <w:keepNext/>
      </w:pPr>
      <w:r>
        <w:rPr>
          <w:rFonts w:eastAsia="Calibri"/>
          <w:noProof/>
        </w:rPr>
        <w:drawing>
          <wp:inline distT="0" distB="0" distL="0" distR="0" wp14:anchorId="17090D59" wp14:editId="5151CB59">
            <wp:extent cx="5819774" cy="3114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enggun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4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67" w:rsidRPr="002A5167" w:rsidRDefault="002A5167" w:rsidP="002A5167">
      <w:pPr>
        <w:pStyle w:val="Caption"/>
        <w:jc w:val="center"/>
        <w:rPr>
          <w:rFonts w:eastAsia="Calibri"/>
          <w:color w:val="auto"/>
        </w:rPr>
      </w:pPr>
      <w:proofErr w:type="spellStart"/>
      <w:r w:rsidRPr="002A5167">
        <w:rPr>
          <w:color w:val="auto"/>
        </w:rPr>
        <w:t>Tambah</w:t>
      </w:r>
      <w:proofErr w:type="spellEnd"/>
      <w:r w:rsidRPr="002A5167">
        <w:rPr>
          <w:color w:val="auto"/>
        </w:rPr>
        <w:t xml:space="preserve"> </w:t>
      </w:r>
      <w:proofErr w:type="spellStart"/>
      <w:r w:rsidRPr="002A5167">
        <w:rPr>
          <w:color w:val="auto"/>
        </w:rPr>
        <w:t>Pengguna</w:t>
      </w:r>
      <w:proofErr w:type="spellEnd"/>
    </w:p>
    <w:p w:rsidR="006A7B14" w:rsidRDefault="006A7B14" w:rsidP="006A7B14">
      <w:pPr>
        <w:pStyle w:val="ListParagraph"/>
        <w:spacing w:before="20" w:line="268" w:lineRule="atLeast"/>
        <w:ind w:left="788" w:right="-200"/>
        <w:rPr>
          <w:rFonts w:eastAsia="Calibri"/>
          <w:sz w:val="22"/>
          <w:szCs w:val="22"/>
        </w:rPr>
      </w:pPr>
    </w:p>
    <w:p w:rsidR="002A5167" w:rsidRDefault="002A5167" w:rsidP="006A7B14">
      <w:pPr>
        <w:pStyle w:val="ListParagraph"/>
        <w:spacing w:before="20" w:line="268" w:lineRule="atLeast"/>
        <w:ind w:left="788" w:right="-200"/>
        <w:rPr>
          <w:rFonts w:eastAsia="Calibri"/>
          <w:sz w:val="22"/>
          <w:szCs w:val="22"/>
        </w:rPr>
      </w:pPr>
    </w:p>
    <w:p w:rsidR="002A5167" w:rsidRDefault="002A5167" w:rsidP="006A7B14">
      <w:pPr>
        <w:pStyle w:val="ListParagraph"/>
        <w:spacing w:before="20" w:line="268" w:lineRule="atLeast"/>
        <w:ind w:left="788" w:right="-200"/>
        <w:rPr>
          <w:rFonts w:eastAsia="Calibri"/>
          <w:sz w:val="22"/>
          <w:szCs w:val="22"/>
        </w:rPr>
      </w:pPr>
    </w:p>
    <w:p w:rsidR="002A5167" w:rsidRDefault="002A5167" w:rsidP="00BE708A">
      <w:pPr>
        <w:pStyle w:val="ListParagraph"/>
        <w:keepNext/>
        <w:spacing w:before="20" w:line="268" w:lineRule="atLeast"/>
        <w:ind w:right="-200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330DE5D9" wp14:editId="37377599">
            <wp:extent cx="5819775" cy="40386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transaks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03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67" w:rsidRDefault="002A5167" w:rsidP="002A5167">
      <w:pPr>
        <w:pStyle w:val="Caption"/>
        <w:jc w:val="center"/>
        <w:rPr>
          <w:color w:val="auto"/>
        </w:rPr>
      </w:pPr>
      <w:proofErr w:type="spellStart"/>
      <w:r w:rsidRPr="002A5167">
        <w:rPr>
          <w:color w:val="auto"/>
        </w:rPr>
        <w:t>Tambah</w:t>
      </w:r>
      <w:proofErr w:type="spellEnd"/>
      <w:r w:rsidRPr="002A5167">
        <w:rPr>
          <w:color w:val="auto"/>
        </w:rPr>
        <w:t xml:space="preserve"> </w:t>
      </w:r>
      <w:proofErr w:type="spellStart"/>
      <w:r w:rsidRPr="002A5167">
        <w:rPr>
          <w:color w:val="auto"/>
        </w:rPr>
        <w:t>Transaksi</w:t>
      </w:r>
      <w:proofErr w:type="spellEnd"/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keepNext/>
        <w:ind w:left="720"/>
      </w:pPr>
      <w:r>
        <w:rPr>
          <w:rFonts w:eastAsia="Calibri"/>
          <w:noProof/>
        </w:rPr>
        <w:drawing>
          <wp:inline distT="0" distB="0" distL="0" distR="0" wp14:anchorId="2C5D845D" wp14:editId="1AAB9FA8">
            <wp:extent cx="5817887" cy="3305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firmasi transaksi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30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08A" w:rsidRDefault="00BE708A" w:rsidP="00BE708A">
      <w:pPr>
        <w:pStyle w:val="Caption"/>
        <w:jc w:val="center"/>
        <w:rPr>
          <w:color w:val="auto"/>
        </w:rPr>
      </w:pPr>
      <w:proofErr w:type="spellStart"/>
      <w:r w:rsidRPr="00BE708A">
        <w:rPr>
          <w:color w:val="auto"/>
        </w:rPr>
        <w:t>Konfirmasi</w:t>
      </w:r>
      <w:proofErr w:type="spellEnd"/>
      <w:r w:rsidRPr="00BE708A">
        <w:rPr>
          <w:color w:val="auto"/>
        </w:rPr>
        <w:t xml:space="preserve"> </w:t>
      </w:r>
      <w:proofErr w:type="spellStart"/>
      <w:r w:rsidRPr="00BE708A">
        <w:rPr>
          <w:color w:val="auto"/>
        </w:rPr>
        <w:t>Transaksi</w:t>
      </w:r>
      <w:proofErr w:type="spellEnd"/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keepNext/>
      </w:pPr>
      <w:r>
        <w:rPr>
          <w:rFonts w:eastAsia="Calibri"/>
          <w:noProof/>
        </w:rPr>
        <w:drawing>
          <wp:inline distT="0" distB="0" distL="0" distR="0" wp14:anchorId="4ECD2909" wp14:editId="2FAC14F6">
            <wp:extent cx="5819775" cy="39433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9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08A" w:rsidRDefault="00BE708A" w:rsidP="00BE708A">
      <w:pPr>
        <w:pStyle w:val="Caption"/>
        <w:jc w:val="center"/>
        <w:rPr>
          <w:color w:val="auto"/>
        </w:rPr>
      </w:pPr>
      <w:r w:rsidRPr="00BE708A">
        <w:rPr>
          <w:color w:val="auto"/>
        </w:rPr>
        <w:t>Logout</w:t>
      </w: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Default="00BE708A" w:rsidP="00BE708A">
      <w:pPr>
        <w:rPr>
          <w:rFonts w:eastAsia="Calibri"/>
        </w:rPr>
      </w:pPr>
    </w:p>
    <w:p w:rsidR="00BE708A" w:rsidRPr="00BE708A" w:rsidRDefault="00BE708A" w:rsidP="00BE708A">
      <w:pPr>
        <w:rPr>
          <w:rFonts w:eastAsia="Calibri"/>
        </w:rPr>
      </w:pPr>
    </w:p>
    <w:p w:rsidR="00762AAA" w:rsidRPr="00BE708A" w:rsidRDefault="00033DF0" w:rsidP="00BE708A">
      <w:pPr>
        <w:pStyle w:val="ListParagraph"/>
        <w:numPr>
          <w:ilvl w:val="0"/>
          <w:numId w:val="5"/>
        </w:numPr>
        <w:spacing w:before="892" w:line="268" w:lineRule="atLeast"/>
        <w:ind w:right="-200"/>
        <w:jc w:val="both"/>
        <w:rPr>
          <w:rFonts w:eastAsia="Calibri"/>
          <w:sz w:val="22"/>
          <w:szCs w:val="22"/>
        </w:rPr>
      </w:pPr>
      <w:r w:rsidRPr="00BE708A">
        <w:rPr>
          <w:rFonts w:eastAsia="Calibri"/>
          <w:b/>
          <w:bCs/>
          <w:color w:val="000000"/>
          <w:sz w:val="22"/>
          <w:szCs w:val="22"/>
        </w:rPr>
        <w:lastRenderedPageBreak/>
        <w:t xml:space="preserve">PERANCANGAN DESAIN BASIS DATA </w:t>
      </w:r>
    </w:p>
    <w:p w:rsidR="00BE708A" w:rsidRPr="00BE708A" w:rsidRDefault="00BE708A" w:rsidP="00BE708A">
      <w:pPr>
        <w:spacing w:before="892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BE708A" w:rsidRDefault="00BE708A" w:rsidP="00BE708A">
      <w:pPr>
        <w:pStyle w:val="ListParagraph"/>
        <w:keepNext/>
        <w:spacing w:before="892" w:line="268" w:lineRule="atLeast"/>
        <w:ind w:left="0" w:right="-200"/>
        <w:jc w:val="both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31E461A4" wp14:editId="21828C73">
            <wp:extent cx="6067425" cy="42337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087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08A" w:rsidRDefault="00BE708A" w:rsidP="00BE708A">
      <w:pPr>
        <w:pStyle w:val="Caption"/>
        <w:jc w:val="center"/>
        <w:rPr>
          <w:color w:val="auto"/>
        </w:rPr>
      </w:pPr>
      <w:r w:rsidRPr="00BE708A">
        <w:rPr>
          <w:color w:val="auto"/>
        </w:rPr>
        <w:t xml:space="preserve">Class Diagram </w:t>
      </w:r>
    </w:p>
    <w:p w:rsidR="00BE708A" w:rsidRDefault="00BE708A" w:rsidP="00BE708A"/>
    <w:p w:rsidR="00BE708A" w:rsidRDefault="00BE708A" w:rsidP="00BE708A"/>
    <w:p w:rsidR="00BE708A" w:rsidRDefault="00BE708A" w:rsidP="00BE708A"/>
    <w:p w:rsidR="00BE708A" w:rsidRDefault="00BE708A" w:rsidP="00BE708A"/>
    <w:p w:rsidR="00BE708A" w:rsidRDefault="00BE708A" w:rsidP="00BE708A"/>
    <w:p w:rsidR="00BE708A" w:rsidRDefault="00BE708A" w:rsidP="00BE708A"/>
    <w:p w:rsidR="00BE708A" w:rsidRDefault="00BE708A" w:rsidP="00BE708A"/>
    <w:p w:rsidR="00BE708A" w:rsidRDefault="00BE708A" w:rsidP="00BE708A"/>
    <w:p w:rsidR="00BE708A" w:rsidRDefault="00BE708A" w:rsidP="00BE708A"/>
    <w:p w:rsidR="00BE708A" w:rsidRDefault="00BE708A" w:rsidP="00BE708A"/>
    <w:p w:rsidR="00BE708A" w:rsidRPr="00BE708A" w:rsidRDefault="00BE708A" w:rsidP="00BE708A"/>
    <w:p w:rsidR="00BE708A" w:rsidRPr="00BE708A" w:rsidRDefault="00BE708A" w:rsidP="00BE708A">
      <w:pPr>
        <w:rPr>
          <w:rFonts w:eastAsia="Calibri"/>
        </w:rPr>
      </w:pPr>
    </w:p>
    <w:p w:rsidR="000F55A6" w:rsidRPr="000F55A6" w:rsidRDefault="00033DF0" w:rsidP="000F55A6">
      <w:pPr>
        <w:numPr>
          <w:ilvl w:val="0"/>
          <w:numId w:val="7"/>
        </w:numPr>
        <w:spacing w:before="767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b/>
          <w:bCs/>
          <w:color w:val="000000"/>
          <w:sz w:val="22"/>
          <w:szCs w:val="22"/>
        </w:rPr>
        <w:lastRenderedPageBreak/>
        <w:t xml:space="preserve">DUMMY DATA </w:t>
      </w:r>
    </w:p>
    <w:p w:rsidR="000F55A6" w:rsidRDefault="000F55A6" w:rsidP="000F55A6">
      <w:pPr>
        <w:spacing w:before="767" w:line="268" w:lineRule="atLeast"/>
        <w:ind w:left="428" w:right="-200"/>
        <w:jc w:val="both"/>
        <w:rPr>
          <w:rFonts w:eastAsia="Calibri"/>
          <w:bCs/>
          <w:color w:val="000000"/>
          <w:sz w:val="22"/>
          <w:szCs w:val="22"/>
        </w:rPr>
      </w:pPr>
      <w:r>
        <w:rPr>
          <w:rFonts w:eastAsia="Calibri"/>
          <w:bCs/>
          <w:color w:val="000000"/>
          <w:sz w:val="22"/>
          <w:szCs w:val="22"/>
        </w:rPr>
        <w:t>Data user</w:t>
      </w:r>
    </w:p>
    <w:p w:rsidR="000F55A6" w:rsidRDefault="000F55A6" w:rsidP="000F55A6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  <w:r w:rsidRPr="000F55A6">
        <w:rPr>
          <w:rFonts w:eastAsia="Calibri"/>
        </w:rPr>
        <w:drawing>
          <wp:inline distT="0" distB="0" distL="0" distR="0" wp14:anchorId="00E3AF5E" wp14:editId="39CB46D2">
            <wp:extent cx="3583305" cy="7759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5A6" w:rsidRDefault="000F55A6" w:rsidP="000F55A6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</w:p>
    <w:p w:rsidR="00BC1F09" w:rsidRDefault="00683B37" w:rsidP="00BC1F09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>Data outlet</w:t>
      </w:r>
    </w:p>
    <w:p w:rsidR="00BC1F09" w:rsidRPr="000F55A6" w:rsidRDefault="00BC1F09" w:rsidP="00BC1F09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</w:p>
    <w:p w:rsidR="000F55A6" w:rsidRPr="00FE20FE" w:rsidRDefault="00683B37" w:rsidP="00683B37">
      <w:pPr>
        <w:spacing w:line="268" w:lineRule="atLeast"/>
        <w:ind w:left="428" w:right="-200"/>
        <w:rPr>
          <w:rFonts w:eastAsia="Calibri"/>
          <w:sz w:val="22"/>
          <w:szCs w:val="22"/>
        </w:rPr>
      </w:pPr>
      <w:r w:rsidRPr="00683B37">
        <w:rPr>
          <w:rFonts w:eastAsia="Calibri"/>
        </w:rPr>
        <w:drawing>
          <wp:inline distT="0" distB="0" distL="0" distR="0" wp14:anchorId="27F22AF8" wp14:editId="10673A3F">
            <wp:extent cx="4208443" cy="903383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560" cy="90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F09" w:rsidRDefault="00683B37" w:rsidP="00BC1F09">
      <w:pPr>
        <w:spacing w:before="767" w:line="268" w:lineRule="atLeast"/>
        <w:ind w:left="428" w:right="-200"/>
        <w:jc w:val="both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 xml:space="preserve">Data </w:t>
      </w:r>
      <w:proofErr w:type="spellStart"/>
      <w:r>
        <w:rPr>
          <w:rFonts w:eastAsia="Calibri"/>
          <w:sz w:val="22"/>
          <w:szCs w:val="22"/>
        </w:rPr>
        <w:t>paket</w:t>
      </w:r>
      <w:proofErr w:type="spellEnd"/>
    </w:p>
    <w:p w:rsidR="00683B37" w:rsidRDefault="00683B37" w:rsidP="00683B37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  <w:r w:rsidRPr="00683B37">
        <w:rPr>
          <w:rFonts w:eastAsia="Calibri"/>
        </w:rPr>
        <w:drawing>
          <wp:inline distT="0" distB="0" distL="0" distR="0" wp14:anchorId="6B5439AA" wp14:editId="1935103E">
            <wp:extent cx="5667375" cy="956945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F09" w:rsidRDefault="00BC1F09" w:rsidP="00683B37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</w:p>
    <w:p w:rsidR="00BC1F09" w:rsidRDefault="00BC1F09" w:rsidP="00683B37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 xml:space="preserve">Data </w:t>
      </w:r>
      <w:proofErr w:type="spellStart"/>
      <w:r>
        <w:rPr>
          <w:rFonts w:eastAsia="Calibri"/>
          <w:sz w:val="22"/>
          <w:szCs w:val="22"/>
        </w:rPr>
        <w:t>pelanggan</w:t>
      </w:r>
      <w:proofErr w:type="spellEnd"/>
    </w:p>
    <w:p w:rsidR="00BC1F09" w:rsidRDefault="00BC1F09" w:rsidP="00683B37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  <w:r w:rsidRPr="00BC1F09">
        <w:rPr>
          <w:rFonts w:eastAsia="Calibri"/>
        </w:rPr>
        <w:drawing>
          <wp:inline distT="0" distB="0" distL="0" distR="0" wp14:anchorId="67F64E91" wp14:editId="6F310ABB">
            <wp:extent cx="5820410" cy="620857"/>
            <wp:effectExtent l="0" t="0" r="0" b="825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62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F09" w:rsidRDefault="00BC1F09" w:rsidP="00683B37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</w:p>
    <w:p w:rsidR="00BC1F09" w:rsidRDefault="00AC6BD8" w:rsidP="00683B37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 xml:space="preserve">Data </w:t>
      </w:r>
      <w:proofErr w:type="spellStart"/>
      <w:r>
        <w:rPr>
          <w:rFonts w:eastAsia="Calibri"/>
          <w:sz w:val="22"/>
          <w:szCs w:val="22"/>
        </w:rPr>
        <w:t>transaksi</w:t>
      </w:r>
      <w:proofErr w:type="spellEnd"/>
    </w:p>
    <w:p w:rsidR="00AC6BD8" w:rsidRDefault="00AC6BD8" w:rsidP="00683B37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  <w:r w:rsidRPr="00AC6BD8">
        <w:rPr>
          <w:rFonts w:eastAsia="Calibri"/>
        </w:rPr>
        <w:drawing>
          <wp:inline distT="0" distB="0" distL="0" distR="0" wp14:anchorId="16FFE748" wp14:editId="72586089">
            <wp:extent cx="6459854" cy="82626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745" cy="82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A7" w:rsidRDefault="007B17A7" w:rsidP="00683B37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</w:p>
    <w:p w:rsidR="007B17A7" w:rsidRDefault="007B17A7" w:rsidP="00683B37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 xml:space="preserve">Data </w:t>
      </w:r>
      <w:proofErr w:type="spellStart"/>
      <w:r>
        <w:rPr>
          <w:rFonts w:eastAsia="Calibri"/>
          <w:sz w:val="22"/>
          <w:szCs w:val="22"/>
        </w:rPr>
        <w:t>detail_transaksi</w:t>
      </w:r>
      <w:proofErr w:type="spellEnd"/>
    </w:p>
    <w:p w:rsidR="00BC1F09" w:rsidRDefault="00EF3F5E" w:rsidP="00EF3F5E">
      <w:pPr>
        <w:spacing w:line="268" w:lineRule="atLeast"/>
        <w:ind w:left="428" w:right="-200"/>
        <w:jc w:val="both"/>
        <w:rPr>
          <w:rFonts w:eastAsia="Calibri"/>
          <w:sz w:val="22"/>
          <w:szCs w:val="22"/>
        </w:rPr>
      </w:pPr>
      <w:r w:rsidRPr="00EF3F5E">
        <w:rPr>
          <w:rFonts w:eastAsia="Calibri"/>
        </w:rPr>
        <w:drawing>
          <wp:inline distT="0" distB="0" distL="0" distR="0">
            <wp:extent cx="4522470" cy="134302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47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F09" w:rsidRPr="00080901" w:rsidRDefault="00BC1F09" w:rsidP="00BE708A">
      <w:pPr>
        <w:spacing w:before="767" w:line="268" w:lineRule="atLeast"/>
        <w:ind w:right="-200"/>
        <w:jc w:val="both"/>
        <w:rPr>
          <w:rFonts w:eastAsia="Calibri"/>
          <w:sz w:val="22"/>
          <w:szCs w:val="22"/>
        </w:rPr>
      </w:pPr>
    </w:p>
    <w:p w:rsidR="00762AAA" w:rsidRPr="00EF3F5E" w:rsidRDefault="00033DF0">
      <w:pPr>
        <w:numPr>
          <w:ilvl w:val="0"/>
          <w:numId w:val="8"/>
        </w:numPr>
        <w:spacing w:before="601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b/>
          <w:bCs/>
          <w:color w:val="000000"/>
          <w:sz w:val="22"/>
          <w:szCs w:val="22"/>
        </w:rPr>
        <w:t xml:space="preserve">PEMBUATAN BASIS DATA (MySQL Code) </w:t>
      </w:r>
    </w:p>
    <w:p w:rsidR="00EF3F5E" w:rsidRDefault="00EF3F5E" w:rsidP="00EF3F5E">
      <w:pPr>
        <w:keepNext/>
        <w:spacing w:before="601" w:line="268" w:lineRule="atLeast"/>
        <w:ind w:left="428" w:right="-200"/>
        <w:jc w:val="both"/>
      </w:pPr>
      <w:r>
        <w:rPr>
          <w:rFonts w:eastAsia="Calibri"/>
          <w:noProof/>
          <w:sz w:val="22"/>
          <w:szCs w:val="22"/>
        </w:rPr>
        <w:drawing>
          <wp:inline distT="0" distB="0" distL="0" distR="0" wp14:anchorId="4DCC83F6" wp14:editId="39EF5972">
            <wp:extent cx="5820410" cy="1619885"/>
            <wp:effectExtent l="0" t="0" r="889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l us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5E" w:rsidRDefault="00EF3F5E" w:rsidP="00EF3F5E">
      <w:pPr>
        <w:pStyle w:val="Caption"/>
        <w:jc w:val="center"/>
        <w:rPr>
          <w:color w:val="auto"/>
        </w:rPr>
      </w:pPr>
      <w:proofErr w:type="spellStart"/>
      <w:r w:rsidRPr="00EF3F5E">
        <w:rPr>
          <w:color w:val="auto"/>
        </w:rPr>
        <w:t>Tabel</w:t>
      </w:r>
      <w:proofErr w:type="spellEnd"/>
      <w:r w:rsidRPr="00EF3F5E">
        <w:rPr>
          <w:color w:val="auto"/>
        </w:rPr>
        <w:t xml:space="preserve"> user </w:t>
      </w: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keepNext/>
        <w:ind w:left="428"/>
      </w:pPr>
      <w:r>
        <w:rPr>
          <w:rFonts w:eastAsia="Calibri"/>
          <w:noProof/>
        </w:rPr>
        <w:drawing>
          <wp:inline distT="0" distB="0" distL="0" distR="0" wp14:anchorId="2A75CDB3" wp14:editId="04610D85">
            <wp:extent cx="5820410" cy="2917190"/>
            <wp:effectExtent l="0" t="0" r="889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l transaksi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5E" w:rsidRDefault="00EF3F5E" w:rsidP="00EF3F5E">
      <w:pPr>
        <w:pStyle w:val="Caption"/>
        <w:jc w:val="center"/>
        <w:rPr>
          <w:color w:val="auto"/>
        </w:rPr>
      </w:pPr>
      <w:proofErr w:type="spellStart"/>
      <w:r w:rsidRPr="00EF3F5E">
        <w:rPr>
          <w:color w:val="auto"/>
        </w:rPr>
        <w:t>Tabel</w:t>
      </w:r>
      <w:proofErr w:type="spellEnd"/>
      <w:r w:rsidRPr="00EF3F5E">
        <w:rPr>
          <w:color w:val="auto"/>
        </w:rPr>
        <w:t xml:space="preserve"> </w:t>
      </w:r>
      <w:proofErr w:type="spellStart"/>
      <w:r w:rsidRPr="00EF3F5E">
        <w:rPr>
          <w:color w:val="auto"/>
        </w:rPr>
        <w:t>transaksi</w:t>
      </w:r>
      <w:proofErr w:type="spellEnd"/>
    </w:p>
    <w:p w:rsidR="00555806" w:rsidRDefault="00555806" w:rsidP="00555806"/>
    <w:p w:rsidR="00555806" w:rsidRPr="00555806" w:rsidRDefault="00555806" w:rsidP="00555806"/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keepNext/>
        <w:ind w:left="428"/>
      </w:pPr>
      <w:r>
        <w:rPr>
          <w:rFonts w:eastAsia="Calibri"/>
          <w:noProof/>
        </w:rPr>
        <w:drawing>
          <wp:inline distT="0" distB="0" distL="0" distR="0" wp14:anchorId="70FB5A00" wp14:editId="75B8979A">
            <wp:extent cx="5820410" cy="1775460"/>
            <wp:effectExtent l="0" t="0" r="889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l pelangga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5E" w:rsidRDefault="00EF3F5E" w:rsidP="00EF3F5E">
      <w:pPr>
        <w:pStyle w:val="Caption"/>
        <w:jc w:val="center"/>
        <w:rPr>
          <w:color w:val="auto"/>
        </w:rPr>
      </w:pPr>
      <w:proofErr w:type="spellStart"/>
      <w:r w:rsidRPr="00EF3F5E">
        <w:rPr>
          <w:color w:val="auto"/>
        </w:rPr>
        <w:t>Tabel</w:t>
      </w:r>
      <w:proofErr w:type="spellEnd"/>
      <w:r w:rsidRPr="00EF3F5E">
        <w:rPr>
          <w:color w:val="auto"/>
        </w:rPr>
        <w:t xml:space="preserve"> </w:t>
      </w:r>
      <w:proofErr w:type="spellStart"/>
      <w:r w:rsidRPr="00EF3F5E">
        <w:rPr>
          <w:color w:val="auto"/>
        </w:rPr>
        <w:t>Pelanggan</w:t>
      </w:r>
      <w:proofErr w:type="spellEnd"/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rPr>
          <w:rFonts w:eastAsia="Calibri"/>
        </w:rPr>
      </w:pPr>
    </w:p>
    <w:p w:rsidR="00EF3F5E" w:rsidRDefault="00EF3F5E" w:rsidP="00EF3F5E">
      <w:pPr>
        <w:keepNext/>
        <w:ind w:left="428"/>
      </w:pPr>
      <w:r>
        <w:rPr>
          <w:rFonts w:eastAsia="Calibri"/>
          <w:noProof/>
        </w:rPr>
        <w:drawing>
          <wp:inline distT="0" distB="0" distL="0" distR="0" wp14:anchorId="05DD9F92" wp14:editId="223F508C">
            <wp:extent cx="5820410" cy="1302385"/>
            <wp:effectExtent l="0" t="0" r="889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l pake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5E" w:rsidRDefault="00EF3F5E" w:rsidP="00EF3F5E">
      <w:pPr>
        <w:pStyle w:val="Caption"/>
        <w:jc w:val="center"/>
        <w:rPr>
          <w:color w:val="auto"/>
        </w:rPr>
      </w:pPr>
      <w:proofErr w:type="spellStart"/>
      <w:r w:rsidRPr="00EF3F5E">
        <w:rPr>
          <w:color w:val="auto"/>
        </w:rPr>
        <w:t>Tabel</w:t>
      </w:r>
      <w:proofErr w:type="spellEnd"/>
      <w:r w:rsidRPr="00EF3F5E">
        <w:rPr>
          <w:color w:val="auto"/>
        </w:rPr>
        <w:t xml:space="preserve"> </w:t>
      </w:r>
      <w:proofErr w:type="spellStart"/>
      <w:r w:rsidRPr="00EF3F5E">
        <w:rPr>
          <w:color w:val="auto"/>
        </w:rPr>
        <w:t>paket</w:t>
      </w:r>
      <w:proofErr w:type="spellEnd"/>
      <w:r w:rsidRPr="00EF3F5E">
        <w:rPr>
          <w:color w:val="auto"/>
        </w:rPr>
        <w:t xml:space="preserve"> </w:t>
      </w:r>
    </w:p>
    <w:p w:rsidR="00555806" w:rsidRDefault="00555806" w:rsidP="00555806">
      <w:pPr>
        <w:rPr>
          <w:rFonts w:eastAsia="Calibri"/>
        </w:rPr>
      </w:pPr>
    </w:p>
    <w:p w:rsidR="00555806" w:rsidRDefault="00555806" w:rsidP="00555806">
      <w:pPr>
        <w:rPr>
          <w:rFonts w:eastAsia="Calibri"/>
        </w:rPr>
      </w:pPr>
    </w:p>
    <w:p w:rsidR="00555806" w:rsidRPr="00555806" w:rsidRDefault="00555806" w:rsidP="00555806">
      <w:pPr>
        <w:rPr>
          <w:rFonts w:eastAsia="Calibri"/>
        </w:rPr>
      </w:pPr>
    </w:p>
    <w:p w:rsidR="00EF3F5E" w:rsidRPr="00EF3F5E" w:rsidRDefault="00EF3F5E" w:rsidP="00EF3F5E">
      <w:pPr>
        <w:spacing w:before="601" w:line="268" w:lineRule="atLeast"/>
        <w:ind w:left="428" w:right="-200"/>
        <w:jc w:val="both"/>
        <w:rPr>
          <w:rFonts w:eastAsia="Calibri"/>
          <w:sz w:val="22"/>
          <w:szCs w:val="22"/>
        </w:rPr>
      </w:pPr>
    </w:p>
    <w:p w:rsidR="00762AAA" w:rsidRPr="00080901" w:rsidRDefault="00033DF0">
      <w:pPr>
        <w:numPr>
          <w:ilvl w:val="0"/>
          <w:numId w:val="9"/>
        </w:numPr>
        <w:spacing w:before="604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b/>
          <w:bCs/>
          <w:color w:val="000000"/>
          <w:sz w:val="22"/>
          <w:szCs w:val="22"/>
        </w:rPr>
        <w:t xml:space="preserve">PERANCANGAN TAMPILAN ANTARMUKA </w:t>
      </w:r>
      <w:r w:rsidRPr="00080901">
        <w:rPr>
          <w:rFonts w:eastAsia="Calibri"/>
          <w:b/>
          <w:bCs/>
          <w:color w:val="000000"/>
          <w:spacing w:val="1"/>
          <w:sz w:val="22"/>
          <w:szCs w:val="22"/>
        </w:rPr>
        <w:t>(UI)</w:t>
      </w:r>
      <w:r w:rsidRPr="00080901">
        <w:rPr>
          <w:rFonts w:eastAsia="Calibri"/>
          <w:b/>
          <w:bCs/>
          <w:color w:val="000000"/>
          <w:sz w:val="22"/>
          <w:szCs w:val="22"/>
        </w:rPr>
        <w:t xml:space="preserve"> WEB </w:t>
      </w:r>
    </w:p>
    <w:p w:rsidR="00762AAA" w:rsidRPr="00080901" w:rsidRDefault="00033DF0">
      <w:pPr>
        <w:numPr>
          <w:ilvl w:val="0"/>
          <w:numId w:val="10"/>
        </w:numPr>
        <w:spacing w:before="309" w:line="268" w:lineRule="atLeast"/>
        <w:ind w:right="-200"/>
        <w:jc w:val="both"/>
        <w:rPr>
          <w:rFonts w:eastAsia="Calibri"/>
          <w:sz w:val="22"/>
          <w:szCs w:val="22"/>
        </w:rPr>
      </w:pPr>
      <w:proofErr w:type="spellStart"/>
      <w:r w:rsidRPr="00080901">
        <w:rPr>
          <w:rFonts w:eastAsia="Calibri"/>
          <w:b/>
          <w:bCs/>
          <w:color w:val="000000"/>
          <w:sz w:val="22"/>
          <w:szCs w:val="22"/>
        </w:rPr>
        <w:t>Aplikasi</w:t>
      </w:r>
      <w:proofErr w:type="spellEnd"/>
      <w:r w:rsidRPr="00080901">
        <w:rPr>
          <w:rFonts w:eastAsia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080901">
        <w:rPr>
          <w:rFonts w:eastAsia="Calibri"/>
          <w:b/>
          <w:bCs/>
          <w:color w:val="000000"/>
          <w:sz w:val="22"/>
          <w:szCs w:val="22"/>
        </w:rPr>
        <w:t>pengaduan</w:t>
      </w:r>
      <w:proofErr w:type="spellEnd"/>
      <w:r w:rsidRPr="00080901">
        <w:rPr>
          <w:rFonts w:eastAsia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080901">
        <w:rPr>
          <w:rFonts w:eastAsia="Calibri"/>
          <w:b/>
          <w:bCs/>
          <w:color w:val="000000"/>
          <w:sz w:val="22"/>
          <w:szCs w:val="22"/>
        </w:rPr>
        <w:t>masyarakat</w:t>
      </w:r>
      <w:proofErr w:type="spellEnd"/>
      <w:r w:rsidRPr="00080901">
        <w:rPr>
          <w:rFonts w:eastAsia="Calibri"/>
          <w:b/>
          <w:bCs/>
          <w:color w:val="000000"/>
          <w:sz w:val="22"/>
          <w:szCs w:val="22"/>
        </w:rPr>
        <w:t xml:space="preserve"> </w:t>
      </w:r>
    </w:p>
    <w:p w:rsidR="00762AAA" w:rsidRPr="00080901" w:rsidRDefault="00033DF0">
      <w:pPr>
        <w:numPr>
          <w:ilvl w:val="0"/>
          <w:numId w:val="11"/>
        </w:numPr>
        <w:spacing w:before="24" w:line="268" w:lineRule="atLeast"/>
        <w:ind w:right="-200"/>
        <w:jc w:val="both"/>
        <w:rPr>
          <w:rFonts w:eastAsia="Calibri"/>
          <w:sz w:val="22"/>
          <w:szCs w:val="22"/>
        </w:rPr>
      </w:pPr>
      <w:proofErr w:type="spellStart"/>
      <w:r w:rsidRPr="00080901">
        <w:rPr>
          <w:rFonts w:eastAsia="Calibri"/>
          <w:i/>
          <w:iCs/>
          <w:color w:val="000000"/>
          <w:sz w:val="22"/>
          <w:szCs w:val="22"/>
          <w:lang w:bidi="id-ID"/>
        </w:rPr>
        <w:t>Silahkan</w:t>
      </w:r>
      <w:proofErr w:type="spellEnd"/>
      <w:r w:rsidRPr="00080901">
        <w:rPr>
          <w:rFonts w:eastAsia="Calibri"/>
          <w:i/>
          <w:iCs/>
          <w:color w:val="000000"/>
          <w:sz w:val="22"/>
          <w:szCs w:val="22"/>
        </w:rPr>
        <w:t xml:space="preserve"> </w:t>
      </w:r>
      <w:proofErr w:type="spellStart"/>
      <w:r w:rsidRPr="00080901">
        <w:rPr>
          <w:rFonts w:eastAsia="Calibri"/>
          <w:i/>
          <w:iCs/>
          <w:color w:val="000000"/>
          <w:sz w:val="22"/>
          <w:szCs w:val="22"/>
          <w:lang w:bidi="id-ID"/>
        </w:rPr>
        <w:t>gambarkan</w:t>
      </w:r>
      <w:proofErr w:type="spellEnd"/>
      <w:r w:rsidRPr="00080901">
        <w:rPr>
          <w:rFonts w:eastAsia="Calibri"/>
          <w:i/>
          <w:iCs/>
          <w:color w:val="000000"/>
          <w:sz w:val="22"/>
          <w:szCs w:val="22"/>
        </w:rPr>
        <w:t xml:space="preserve"> </w:t>
      </w:r>
      <w:r w:rsidRPr="00080901">
        <w:rPr>
          <w:rFonts w:eastAsia="Calibri"/>
          <w:i/>
          <w:iCs/>
          <w:color w:val="000000"/>
          <w:sz w:val="22"/>
          <w:szCs w:val="22"/>
          <w:lang w:bidi="en-US"/>
        </w:rPr>
        <w:t>use</w:t>
      </w:r>
      <w:r w:rsidRPr="00080901">
        <w:rPr>
          <w:rFonts w:eastAsia="Calibri"/>
          <w:i/>
          <w:iCs/>
          <w:color w:val="000000"/>
          <w:sz w:val="22"/>
          <w:szCs w:val="22"/>
        </w:rPr>
        <w:t xml:space="preserve"> </w:t>
      </w:r>
      <w:r w:rsidRPr="00080901">
        <w:rPr>
          <w:rFonts w:eastAsia="Calibri"/>
          <w:i/>
          <w:iCs/>
          <w:color w:val="000000"/>
          <w:sz w:val="22"/>
          <w:szCs w:val="22"/>
          <w:lang w:bidi="en-US"/>
        </w:rPr>
        <w:t>case</w:t>
      </w:r>
      <w:r w:rsidRPr="00080901">
        <w:rPr>
          <w:rFonts w:eastAsia="Calibri"/>
          <w:i/>
          <w:iCs/>
          <w:color w:val="000000"/>
          <w:sz w:val="22"/>
          <w:szCs w:val="22"/>
        </w:rPr>
        <w:t xml:space="preserve"> </w:t>
      </w:r>
      <w:r w:rsidRPr="00080901">
        <w:rPr>
          <w:rFonts w:eastAsia="Calibri"/>
          <w:i/>
          <w:iCs/>
          <w:color w:val="000000"/>
          <w:sz w:val="22"/>
          <w:szCs w:val="22"/>
          <w:lang w:bidi="en-US"/>
        </w:rPr>
        <w:t>diagram</w:t>
      </w:r>
      <w:r w:rsidRPr="00080901">
        <w:rPr>
          <w:rFonts w:eastAsia="Calibri"/>
          <w:i/>
          <w:iCs/>
          <w:color w:val="000000"/>
          <w:sz w:val="22"/>
          <w:szCs w:val="22"/>
        </w:rPr>
        <w:t xml:space="preserve"> </w:t>
      </w:r>
      <w:proofErr w:type="spellStart"/>
      <w:r w:rsidRPr="00080901">
        <w:rPr>
          <w:rFonts w:eastAsia="Calibri"/>
          <w:i/>
          <w:iCs/>
          <w:color w:val="000000"/>
          <w:sz w:val="22"/>
          <w:szCs w:val="22"/>
          <w:lang w:bidi="id-ID"/>
        </w:rPr>
        <w:t>aplikasi</w:t>
      </w:r>
      <w:proofErr w:type="spellEnd"/>
      <w:r w:rsidRPr="00080901">
        <w:rPr>
          <w:rFonts w:eastAsia="Calibri"/>
          <w:i/>
          <w:iCs/>
          <w:color w:val="000000"/>
          <w:sz w:val="22"/>
          <w:szCs w:val="22"/>
        </w:rPr>
        <w:t xml:space="preserve"> </w:t>
      </w:r>
      <w:r w:rsidRPr="00080901">
        <w:rPr>
          <w:rFonts w:eastAsia="Calibri"/>
          <w:i/>
          <w:iCs/>
          <w:color w:val="000000"/>
          <w:sz w:val="22"/>
          <w:szCs w:val="22"/>
          <w:lang w:bidi="id-ID"/>
        </w:rPr>
        <w:t>yang</w:t>
      </w:r>
      <w:r w:rsidRPr="00080901">
        <w:rPr>
          <w:rFonts w:eastAsia="Calibri"/>
          <w:i/>
          <w:iCs/>
          <w:color w:val="000000"/>
          <w:sz w:val="22"/>
          <w:szCs w:val="22"/>
        </w:rPr>
        <w:t xml:space="preserve"> </w:t>
      </w:r>
      <w:proofErr w:type="spellStart"/>
      <w:r w:rsidRPr="00080901">
        <w:rPr>
          <w:rFonts w:eastAsia="Calibri"/>
          <w:i/>
          <w:iCs/>
          <w:color w:val="000000"/>
          <w:spacing w:val="1"/>
          <w:sz w:val="22"/>
          <w:szCs w:val="22"/>
          <w:lang w:bidi="id-ID"/>
        </w:rPr>
        <w:t>kamu</w:t>
      </w:r>
      <w:proofErr w:type="spellEnd"/>
      <w:r w:rsidRPr="00080901">
        <w:rPr>
          <w:rFonts w:eastAsia="Calibri"/>
          <w:i/>
          <w:iCs/>
          <w:color w:val="000000"/>
          <w:sz w:val="22"/>
          <w:szCs w:val="22"/>
        </w:rPr>
        <w:t xml:space="preserve"> </w:t>
      </w:r>
      <w:proofErr w:type="spellStart"/>
      <w:r w:rsidRPr="00080901">
        <w:rPr>
          <w:rFonts w:eastAsia="Calibri"/>
          <w:i/>
          <w:iCs/>
          <w:color w:val="000000"/>
          <w:sz w:val="22"/>
          <w:szCs w:val="22"/>
          <w:lang w:bidi="id-ID"/>
        </w:rPr>
        <w:t>buat</w:t>
      </w:r>
      <w:proofErr w:type="spellEnd"/>
      <w:r w:rsidRPr="00080901">
        <w:rPr>
          <w:rFonts w:eastAsia="Calibri"/>
          <w:i/>
          <w:iCs/>
          <w:color w:val="000000"/>
          <w:sz w:val="22"/>
          <w:szCs w:val="22"/>
        </w:rPr>
        <w:t xml:space="preserve"> </w:t>
      </w:r>
    </w:p>
    <w:p w:rsidR="00762AAA" w:rsidRPr="00080901" w:rsidRDefault="00033DF0">
      <w:pPr>
        <w:numPr>
          <w:ilvl w:val="0"/>
          <w:numId w:val="11"/>
        </w:numPr>
        <w:spacing w:before="312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color w:val="FF0000"/>
          <w:sz w:val="22"/>
          <w:szCs w:val="22"/>
          <w:u w:val="single"/>
          <w:shd w:val="clear" w:color="auto" w:fill="D3D3D3"/>
        </w:rPr>
        <w:t>Admin dashboard</w:t>
      </w:r>
      <w:r w:rsidRPr="00080901">
        <w:rPr>
          <w:rFonts w:eastAsia="Calibri"/>
          <w:color w:val="FF0000"/>
          <w:sz w:val="22"/>
          <w:szCs w:val="22"/>
        </w:rPr>
        <w:t xml:space="preserve"> </w:t>
      </w:r>
    </w:p>
    <w:p w:rsidR="00762AAA" w:rsidRPr="00080901" w:rsidRDefault="00033DF0">
      <w:pPr>
        <w:spacing w:before="20" w:line="268" w:lineRule="atLeast"/>
        <w:ind w:left="428" w:right="-200"/>
        <w:jc w:val="both"/>
        <w:rPr>
          <w:rFonts w:eastAsia="Calibri"/>
          <w:sz w:val="22"/>
          <w:szCs w:val="22"/>
        </w:rPr>
      </w:pPr>
      <w:proofErr w:type="spellStart"/>
      <w:r w:rsidRPr="00080901">
        <w:rPr>
          <w:rFonts w:eastAsia="Calibri"/>
          <w:color w:val="000000"/>
          <w:sz w:val="22"/>
          <w:szCs w:val="22"/>
        </w:rPr>
        <w:t>Tampilan</w:t>
      </w:r>
      <w:proofErr w:type="spellEnd"/>
      <w:r w:rsidRPr="00080901">
        <w:rPr>
          <w:rFonts w:eastAsia="Calibri"/>
          <w:color w:val="000000"/>
          <w:sz w:val="22"/>
          <w:szCs w:val="22"/>
        </w:rPr>
        <w:t xml:space="preserve"> </w:t>
      </w:r>
      <w:proofErr w:type="spellStart"/>
      <w:r w:rsidRPr="00080901">
        <w:rPr>
          <w:rFonts w:eastAsia="Calibri"/>
          <w:color w:val="000000"/>
          <w:sz w:val="22"/>
          <w:szCs w:val="22"/>
        </w:rPr>
        <w:t>untuk</w:t>
      </w:r>
      <w:proofErr w:type="spellEnd"/>
      <w:r w:rsidRPr="00080901">
        <w:rPr>
          <w:rFonts w:eastAsia="Calibri"/>
          <w:color w:val="000000"/>
          <w:sz w:val="22"/>
          <w:szCs w:val="22"/>
        </w:rPr>
        <w:t xml:space="preserve"> full manage </w:t>
      </w:r>
      <w:proofErr w:type="spellStart"/>
      <w:r w:rsidRPr="00080901">
        <w:rPr>
          <w:rFonts w:eastAsia="Calibri"/>
          <w:color w:val="000000"/>
          <w:sz w:val="22"/>
          <w:szCs w:val="22"/>
        </w:rPr>
        <w:t>semua</w:t>
      </w:r>
      <w:proofErr w:type="spellEnd"/>
      <w:r w:rsidRPr="00080901">
        <w:rPr>
          <w:rFonts w:eastAsia="Calibri"/>
          <w:color w:val="000000"/>
          <w:sz w:val="22"/>
          <w:szCs w:val="22"/>
        </w:rPr>
        <w:t xml:space="preserve"> </w:t>
      </w:r>
      <w:r w:rsidRPr="00080901">
        <w:rPr>
          <w:rFonts w:eastAsia="Calibri"/>
          <w:color w:val="000000"/>
          <w:spacing w:val="1"/>
          <w:sz w:val="22"/>
          <w:szCs w:val="22"/>
        </w:rPr>
        <w:t>data</w:t>
      </w:r>
      <w:r w:rsidRPr="00080901">
        <w:rPr>
          <w:rFonts w:eastAsia="Calibri"/>
          <w:color w:val="000000"/>
          <w:sz w:val="22"/>
          <w:szCs w:val="22"/>
          <w:lang w:bidi="id-ID"/>
        </w:rPr>
        <w:t>,</w:t>
      </w:r>
      <w:r w:rsidRPr="00080901">
        <w:rPr>
          <w:rFonts w:eastAsia="Calibri"/>
          <w:color w:val="000000"/>
          <w:sz w:val="22"/>
          <w:szCs w:val="22"/>
        </w:rPr>
        <w:t xml:space="preserve"> </w:t>
      </w:r>
      <w:proofErr w:type="spellStart"/>
      <w:r w:rsidRPr="00080901">
        <w:rPr>
          <w:rFonts w:eastAsia="Calibri"/>
          <w:color w:val="000000"/>
          <w:sz w:val="22"/>
          <w:szCs w:val="22"/>
          <w:lang w:bidi="id-ID"/>
        </w:rPr>
        <w:t>buatkan</w:t>
      </w:r>
      <w:proofErr w:type="spellEnd"/>
      <w:r w:rsidRPr="00080901">
        <w:rPr>
          <w:rFonts w:eastAsia="Calibri"/>
          <w:color w:val="000000"/>
          <w:sz w:val="22"/>
          <w:szCs w:val="22"/>
        </w:rPr>
        <w:t xml:space="preserve"> </w:t>
      </w:r>
      <w:proofErr w:type="spellStart"/>
      <w:r w:rsidRPr="00080901">
        <w:rPr>
          <w:rFonts w:eastAsia="Calibri"/>
          <w:color w:val="000000"/>
          <w:sz w:val="22"/>
          <w:szCs w:val="22"/>
          <w:lang w:bidi="id-ID"/>
        </w:rPr>
        <w:t>sketsa</w:t>
      </w:r>
      <w:proofErr w:type="spellEnd"/>
      <w:r w:rsidRPr="00080901">
        <w:rPr>
          <w:rFonts w:eastAsia="Calibri"/>
          <w:color w:val="000000"/>
          <w:sz w:val="22"/>
          <w:szCs w:val="22"/>
          <w:lang w:bidi="id-ID"/>
        </w:rPr>
        <w:t>/mockup-</w:t>
      </w:r>
      <w:proofErr w:type="spellStart"/>
      <w:r w:rsidRPr="00080901">
        <w:rPr>
          <w:rFonts w:eastAsia="Calibri"/>
          <w:color w:val="000000"/>
          <w:sz w:val="22"/>
          <w:szCs w:val="22"/>
          <w:lang w:bidi="id-ID"/>
        </w:rPr>
        <w:t>nya</w:t>
      </w:r>
      <w:proofErr w:type="spellEnd"/>
      <w:r w:rsidRPr="00080901">
        <w:rPr>
          <w:rFonts w:eastAsia="Calibri"/>
          <w:color w:val="000000"/>
          <w:sz w:val="22"/>
          <w:szCs w:val="22"/>
        </w:rPr>
        <w:t xml:space="preserve"> </w:t>
      </w:r>
    </w:p>
    <w:p w:rsidR="00762AAA" w:rsidRPr="00080901" w:rsidRDefault="00033DF0">
      <w:pPr>
        <w:numPr>
          <w:ilvl w:val="0"/>
          <w:numId w:val="12"/>
        </w:numPr>
        <w:spacing w:before="288" w:line="292" w:lineRule="atLeast"/>
        <w:ind w:right="5958"/>
        <w:rPr>
          <w:rFonts w:eastAsia="Calibri"/>
          <w:sz w:val="22"/>
          <w:szCs w:val="22"/>
        </w:rPr>
      </w:pPr>
      <w:proofErr w:type="spellStart"/>
      <w:r w:rsidRPr="00080901">
        <w:rPr>
          <w:rFonts w:eastAsia="Calibri"/>
          <w:color w:val="0070C0"/>
          <w:sz w:val="22"/>
          <w:szCs w:val="22"/>
          <w:u w:val="single"/>
          <w:shd w:val="clear" w:color="auto" w:fill="00FF00"/>
        </w:rPr>
        <w:t>Tampilan</w:t>
      </w:r>
      <w:proofErr w:type="spellEnd"/>
      <w:r w:rsidRPr="00080901">
        <w:rPr>
          <w:rFonts w:eastAsia="Calibri"/>
          <w:color w:val="0070C0"/>
          <w:sz w:val="22"/>
          <w:szCs w:val="22"/>
          <w:u w:val="single"/>
          <w:shd w:val="clear" w:color="auto" w:fill="00FF00"/>
        </w:rPr>
        <w:t xml:space="preserve"> </w:t>
      </w:r>
      <w:proofErr w:type="spellStart"/>
      <w:r w:rsidRPr="00080901">
        <w:rPr>
          <w:rFonts w:eastAsia="Calibri"/>
          <w:color w:val="0070C0"/>
          <w:sz w:val="22"/>
          <w:szCs w:val="22"/>
          <w:u w:val="single"/>
          <w:shd w:val="clear" w:color="auto" w:fill="00FF00"/>
        </w:rPr>
        <w:t>Petugas</w:t>
      </w:r>
      <w:proofErr w:type="spellEnd"/>
      <w:r w:rsidRPr="00080901">
        <w:rPr>
          <w:rFonts w:eastAsia="Calibri"/>
          <w:color w:val="0070C0"/>
          <w:sz w:val="22"/>
          <w:szCs w:val="22"/>
        </w:rPr>
        <w:t xml:space="preserve">  </w:t>
      </w:r>
      <w:proofErr w:type="spellStart"/>
      <w:r w:rsidRPr="00080901">
        <w:rPr>
          <w:rFonts w:eastAsia="Calibri"/>
          <w:color w:val="000000"/>
          <w:sz w:val="22"/>
          <w:szCs w:val="22"/>
          <w:lang w:bidi="id-ID"/>
        </w:rPr>
        <w:t>buatkan</w:t>
      </w:r>
      <w:proofErr w:type="spellEnd"/>
      <w:r w:rsidRPr="00080901">
        <w:rPr>
          <w:rFonts w:eastAsia="Calibri"/>
          <w:color w:val="000000"/>
          <w:sz w:val="22"/>
          <w:szCs w:val="22"/>
        </w:rPr>
        <w:t xml:space="preserve"> </w:t>
      </w:r>
      <w:proofErr w:type="spellStart"/>
      <w:r w:rsidRPr="00080901">
        <w:rPr>
          <w:rFonts w:eastAsia="Calibri"/>
          <w:color w:val="000000"/>
          <w:sz w:val="22"/>
          <w:szCs w:val="22"/>
          <w:lang w:bidi="id-ID"/>
        </w:rPr>
        <w:t>sketsa</w:t>
      </w:r>
      <w:proofErr w:type="spellEnd"/>
      <w:r w:rsidRPr="00080901">
        <w:rPr>
          <w:rFonts w:eastAsia="Calibri"/>
          <w:color w:val="000000"/>
          <w:sz w:val="22"/>
          <w:szCs w:val="22"/>
          <w:lang w:bidi="id-ID"/>
        </w:rPr>
        <w:t>/mockup-</w:t>
      </w:r>
      <w:proofErr w:type="spellStart"/>
      <w:r w:rsidRPr="00080901">
        <w:rPr>
          <w:rFonts w:eastAsia="Calibri"/>
          <w:color w:val="000000"/>
          <w:sz w:val="22"/>
          <w:szCs w:val="22"/>
          <w:lang w:bidi="id-ID"/>
        </w:rPr>
        <w:t>nya</w:t>
      </w:r>
      <w:proofErr w:type="spellEnd"/>
      <w:r w:rsidRPr="00080901">
        <w:rPr>
          <w:rFonts w:eastAsia="Calibri"/>
          <w:color w:val="000000"/>
          <w:sz w:val="22"/>
          <w:szCs w:val="22"/>
        </w:rPr>
        <w:t xml:space="preserve"> </w:t>
      </w:r>
    </w:p>
    <w:p w:rsidR="00762AAA" w:rsidRPr="00080901" w:rsidRDefault="00033DF0">
      <w:pPr>
        <w:numPr>
          <w:ilvl w:val="0"/>
          <w:numId w:val="12"/>
        </w:numPr>
        <w:spacing w:before="312" w:line="268" w:lineRule="atLeast"/>
        <w:ind w:right="-200"/>
        <w:jc w:val="both"/>
        <w:rPr>
          <w:rFonts w:eastAsia="Calibri"/>
          <w:sz w:val="22"/>
          <w:szCs w:val="22"/>
        </w:rPr>
      </w:pPr>
      <w:proofErr w:type="spellStart"/>
      <w:r w:rsidRPr="00080901">
        <w:rPr>
          <w:rFonts w:eastAsia="Calibri"/>
          <w:color w:val="00B050"/>
          <w:sz w:val="22"/>
          <w:szCs w:val="22"/>
          <w:u w:val="single"/>
          <w:shd w:val="clear" w:color="auto" w:fill="FFFF00"/>
        </w:rPr>
        <w:t>Tampilan</w:t>
      </w:r>
      <w:proofErr w:type="spellEnd"/>
      <w:r w:rsidRPr="00080901">
        <w:rPr>
          <w:rFonts w:eastAsia="Calibri"/>
          <w:color w:val="00B050"/>
          <w:sz w:val="22"/>
          <w:szCs w:val="22"/>
          <w:u w:val="single"/>
          <w:shd w:val="clear" w:color="auto" w:fill="FFFF00"/>
        </w:rPr>
        <w:t xml:space="preserve"> </w:t>
      </w:r>
      <w:proofErr w:type="spellStart"/>
      <w:r w:rsidRPr="00080901">
        <w:rPr>
          <w:rFonts w:eastAsia="Calibri"/>
          <w:color w:val="00B050"/>
          <w:sz w:val="22"/>
          <w:szCs w:val="22"/>
          <w:u w:val="single"/>
          <w:shd w:val="clear" w:color="auto" w:fill="FFFF00"/>
        </w:rPr>
        <w:t>masyarakat</w:t>
      </w:r>
      <w:proofErr w:type="spellEnd"/>
      <w:r w:rsidRPr="00080901">
        <w:rPr>
          <w:rFonts w:eastAsia="Calibri"/>
          <w:color w:val="00B050"/>
          <w:sz w:val="22"/>
          <w:szCs w:val="22"/>
        </w:rPr>
        <w:t xml:space="preserve">  </w:t>
      </w:r>
    </w:p>
    <w:p w:rsidR="00762AAA" w:rsidRPr="00080901" w:rsidRDefault="00033DF0">
      <w:pPr>
        <w:spacing w:before="20" w:line="268" w:lineRule="atLeast"/>
        <w:ind w:left="428" w:right="-200"/>
        <w:jc w:val="both"/>
        <w:rPr>
          <w:rFonts w:eastAsia="Calibri"/>
          <w:sz w:val="22"/>
          <w:szCs w:val="22"/>
        </w:rPr>
      </w:pPr>
      <w:proofErr w:type="spellStart"/>
      <w:r w:rsidRPr="00080901">
        <w:rPr>
          <w:rFonts w:eastAsia="Calibri"/>
          <w:color w:val="000000"/>
          <w:sz w:val="22"/>
          <w:szCs w:val="22"/>
        </w:rPr>
        <w:t>Dashboard</w:t>
      </w:r>
      <w:proofErr w:type="gramStart"/>
      <w:r w:rsidRPr="00080901">
        <w:rPr>
          <w:rFonts w:eastAsia="Calibri"/>
          <w:color w:val="000000"/>
          <w:sz w:val="22"/>
          <w:szCs w:val="22"/>
        </w:rPr>
        <w:t>,about,tambah</w:t>
      </w:r>
      <w:proofErr w:type="spellEnd"/>
      <w:proofErr w:type="gramEnd"/>
      <w:r w:rsidRPr="00080901">
        <w:rPr>
          <w:rFonts w:eastAsia="Calibri"/>
          <w:color w:val="000000"/>
          <w:sz w:val="22"/>
          <w:szCs w:val="22"/>
        </w:rPr>
        <w:t xml:space="preserve"> </w:t>
      </w:r>
      <w:proofErr w:type="spellStart"/>
      <w:r w:rsidRPr="00080901">
        <w:rPr>
          <w:rFonts w:eastAsia="Calibri"/>
          <w:color w:val="000000"/>
          <w:sz w:val="22"/>
          <w:szCs w:val="22"/>
        </w:rPr>
        <w:t>laporan,daftar</w:t>
      </w:r>
      <w:proofErr w:type="spellEnd"/>
      <w:r w:rsidRPr="00080901">
        <w:rPr>
          <w:rFonts w:eastAsia="Calibri"/>
          <w:color w:val="000000"/>
          <w:sz w:val="22"/>
          <w:szCs w:val="22"/>
        </w:rPr>
        <w:t xml:space="preserve"> </w:t>
      </w:r>
      <w:proofErr w:type="spellStart"/>
      <w:r w:rsidRPr="00080901">
        <w:rPr>
          <w:rFonts w:eastAsia="Calibri"/>
          <w:color w:val="000000"/>
          <w:sz w:val="22"/>
          <w:szCs w:val="22"/>
        </w:rPr>
        <w:t>komentar</w:t>
      </w:r>
      <w:proofErr w:type="spellEnd"/>
      <w:r w:rsidRPr="00080901">
        <w:rPr>
          <w:rFonts w:eastAsia="Calibri"/>
          <w:color w:val="000000"/>
          <w:sz w:val="22"/>
          <w:szCs w:val="22"/>
        </w:rPr>
        <w:t xml:space="preserve">, </w:t>
      </w:r>
      <w:proofErr w:type="spellStart"/>
      <w:r w:rsidRPr="00080901">
        <w:rPr>
          <w:rFonts w:eastAsia="Calibri"/>
          <w:color w:val="000000"/>
          <w:sz w:val="22"/>
          <w:szCs w:val="22"/>
        </w:rPr>
        <w:t>tanggapan</w:t>
      </w:r>
      <w:proofErr w:type="spellEnd"/>
      <w:r w:rsidRPr="00080901">
        <w:rPr>
          <w:rFonts w:eastAsia="Calibri"/>
          <w:color w:val="000000"/>
          <w:sz w:val="22"/>
          <w:szCs w:val="22"/>
          <w:lang w:bidi="id-ID"/>
        </w:rPr>
        <w:t>,</w:t>
      </w:r>
      <w:r w:rsidRPr="00080901">
        <w:rPr>
          <w:rFonts w:eastAsia="Calibri"/>
          <w:color w:val="000000"/>
          <w:sz w:val="22"/>
          <w:szCs w:val="22"/>
        </w:rPr>
        <w:t xml:space="preserve"> </w:t>
      </w:r>
      <w:proofErr w:type="spellStart"/>
      <w:r w:rsidRPr="00080901">
        <w:rPr>
          <w:rFonts w:eastAsia="Calibri"/>
          <w:color w:val="000000"/>
          <w:sz w:val="22"/>
          <w:szCs w:val="22"/>
          <w:lang w:bidi="id-ID"/>
        </w:rPr>
        <w:t>buatkan</w:t>
      </w:r>
      <w:proofErr w:type="spellEnd"/>
      <w:r w:rsidRPr="00080901">
        <w:rPr>
          <w:rFonts w:eastAsia="Calibri"/>
          <w:color w:val="000000"/>
          <w:sz w:val="22"/>
          <w:szCs w:val="22"/>
        </w:rPr>
        <w:t xml:space="preserve"> </w:t>
      </w:r>
      <w:proofErr w:type="spellStart"/>
      <w:r w:rsidRPr="00080901">
        <w:rPr>
          <w:rFonts w:eastAsia="Calibri"/>
          <w:color w:val="000000"/>
          <w:sz w:val="22"/>
          <w:szCs w:val="22"/>
          <w:lang w:bidi="id-ID"/>
        </w:rPr>
        <w:t>sketsa</w:t>
      </w:r>
      <w:proofErr w:type="spellEnd"/>
      <w:r w:rsidRPr="00080901">
        <w:rPr>
          <w:rFonts w:eastAsia="Calibri"/>
          <w:color w:val="000000"/>
          <w:sz w:val="22"/>
          <w:szCs w:val="22"/>
          <w:lang w:bidi="id-ID"/>
        </w:rPr>
        <w:t>/mockup-</w:t>
      </w:r>
      <w:proofErr w:type="spellStart"/>
      <w:r w:rsidRPr="00080901">
        <w:rPr>
          <w:rFonts w:eastAsia="Calibri"/>
          <w:color w:val="000000"/>
          <w:sz w:val="22"/>
          <w:szCs w:val="22"/>
          <w:lang w:bidi="id-ID"/>
        </w:rPr>
        <w:t>nya</w:t>
      </w:r>
      <w:proofErr w:type="spellEnd"/>
      <w:r w:rsidRPr="00080901">
        <w:rPr>
          <w:rFonts w:eastAsia="Calibri"/>
          <w:color w:val="000000"/>
          <w:sz w:val="22"/>
          <w:szCs w:val="22"/>
        </w:rPr>
        <w:t xml:space="preserve"> </w:t>
      </w:r>
    </w:p>
    <w:p w:rsidR="00762AAA" w:rsidRPr="00080901" w:rsidRDefault="00033DF0">
      <w:pPr>
        <w:numPr>
          <w:ilvl w:val="0"/>
          <w:numId w:val="13"/>
        </w:numPr>
        <w:spacing w:before="312" w:line="268" w:lineRule="atLeast"/>
        <w:ind w:right="-200"/>
        <w:jc w:val="both"/>
        <w:rPr>
          <w:rFonts w:eastAsia="Calibri"/>
          <w:sz w:val="22"/>
          <w:szCs w:val="22"/>
        </w:rPr>
      </w:pPr>
      <w:proofErr w:type="spellStart"/>
      <w:r w:rsidRPr="00080901">
        <w:rPr>
          <w:rFonts w:eastAsia="Calibri"/>
          <w:b/>
          <w:bCs/>
          <w:color w:val="000000"/>
          <w:sz w:val="22"/>
          <w:szCs w:val="22"/>
        </w:rPr>
        <w:t>Aplikasi</w:t>
      </w:r>
      <w:proofErr w:type="spellEnd"/>
      <w:r w:rsidRPr="00080901">
        <w:rPr>
          <w:rFonts w:eastAsia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080901">
        <w:rPr>
          <w:rFonts w:eastAsia="Calibri"/>
          <w:b/>
          <w:bCs/>
          <w:color w:val="000000"/>
          <w:sz w:val="22"/>
          <w:szCs w:val="22"/>
        </w:rPr>
        <w:t>pengelolaan</w:t>
      </w:r>
      <w:proofErr w:type="spellEnd"/>
      <w:r w:rsidRPr="00080901">
        <w:rPr>
          <w:rFonts w:eastAsia="Calibri"/>
          <w:b/>
          <w:bCs/>
          <w:color w:val="000000"/>
          <w:sz w:val="22"/>
          <w:szCs w:val="22"/>
        </w:rPr>
        <w:t xml:space="preserve"> laundry </w:t>
      </w:r>
    </w:p>
    <w:p w:rsidR="00762AAA" w:rsidRPr="00080901" w:rsidRDefault="00033DF0">
      <w:pPr>
        <w:numPr>
          <w:ilvl w:val="0"/>
          <w:numId w:val="14"/>
        </w:numPr>
        <w:spacing w:before="20" w:line="268" w:lineRule="atLeast"/>
        <w:ind w:right="-200"/>
        <w:jc w:val="both"/>
        <w:rPr>
          <w:rFonts w:eastAsia="Calibri"/>
          <w:sz w:val="22"/>
          <w:szCs w:val="22"/>
        </w:rPr>
      </w:pPr>
      <w:proofErr w:type="spellStart"/>
      <w:r w:rsidRPr="00080901">
        <w:rPr>
          <w:rFonts w:eastAsia="Calibri"/>
          <w:i/>
          <w:iCs/>
          <w:color w:val="000000"/>
          <w:sz w:val="22"/>
          <w:szCs w:val="22"/>
          <w:lang w:bidi="id-ID"/>
        </w:rPr>
        <w:lastRenderedPageBreak/>
        <w:t>Silahkan</w:t>
      </w:r>
      <w:proofErr w:type="spellEnd"/>
      <w:r w:rsidRPr="00080901">
        <w:rPr>
          <w:rFonts w:eastAsia="Calibri"/>
          <w:i/>
          <w:iCs/>
          <w:color w:val="000000"/>
          <w:sz w:val="22"/>
          <w:szCs w:val="22"/>
        </w:rPr>
        <w:t xml:space="preserve"> </w:t>
      </w:r>
      <w:proofErr w:type="spellStart"/>
      <w:r w:rsidRPr="00080901">
        <w:rPr>
          <w:rFonts w:eastAsia="Calibri"/>
          <w:i/>
          <w:iCs/>
          <w:color w:val="000000"/>
          <w:sz w:val="22"/>
          <w:szCs w:val="22"/>
          <w:lang w:bidi="id-ID"/>
        </w:rPr>
        <w:t>gambarkan</w:t>
      </w:r>
      <w:proofErr w:type="spellEnd"/>
      <w:r w:rsidRPr="00080901">
        <w:rPr>
          <w:rFonts w:eastAsia="Calibri"/>
          <w:i/>
          <w:iCs/>
          <w:color w:val="000000"/>
          <w:sz w:val="22"/>
          <w:szCs w:val="22"/>
        </w:rPr>
        <w:t xml:space="preserve"> </w:t>
      </w:r>
      <w:r w:rsidRPr="00080901">
        <w:rPr>
          <w:rFonts w:eastAsia="Calibri"/>
          <w:i/>
          <w:iCs/>
          <w:color w:val="000000"/>
          <w:sz w:val="22"/>
          <w:szCs w:val="22"/>
          <w:lang w:bidi="en-US"/>
        </w:rPr>
        <w:t>use</w:t>
      </w:r>
      <w:r w:rsidRPr="00080901">
        <w:rPr>
          <w:rFonts w:eastAsia="Calibri"/>
          <w:i/>
          <w:iCs/>
          <w:color w:val="000000"/>
          <w:sz w:val="22"/>
          <w:szCs w:val="22"/>
        </w:rPr>
        <w:t xml:space="preserve"> </w:t>
      </w:r>
      <w:r w:rsidRPr="00080901">
        <w:rPr>
          <w:rFonts w:eastAsia="Calibri"/>
          <w:i/>
          <w:iCs/>
          <w:color w:val="000000"/>
          <w:sz w:val="22"/>
          <w:szCs w:val="22"/>
          <w:lang w:bidi="en-US"/>
        </w:rPr>
        <w:t>case</w:t>
      </w:r>
      <w:r w:rsidRPr="00080901">
        <w:rPr>
          <w:rFonts w:eastAsia="Calibri"/>
          <w:i/>
          <w:iCs/>
          <w:color w:val="000000"/>
          <w:sz w:val="22"/>
          <w:szCs w:val="22"/>
        </w:rPr>
        <w:t xml:space="preserve"> </w:t>
      </w:r>
      <w:r w:rsidRPr="00080901">
        <w:rPr>
          <w:rFonts w:eastAsia="Calibri"/>
          <w:i/>
          <w:iCs/>
          <w:color w:val="000000"/>
          <w:sz w:val="22"/>
          <w:szCs w:val="22"/>
          <w:lang w:bidi="en-US"/>
        </w:rPr>
        <w:t>diagram</w:t>
      </w:r>
      <w:r w:rsidRPr="00080901">
        <w:rPr>
          <w:rFonts w:eastAsia="Calibri"/>
          <w:i/>
          <w:iCs/>
          <w:color w:val="000000"/>
          <w:sz w:val="22"/>
          <w:szCs w:val="22"/>
        </w:rPr>
        <w:t xml:space="preserve"> </w:t>
      </w:r>
      <w:proofErr w:type="spellStart"/>
      <w:r w:rsidRPr="00080901">
        <w:rPr>
          <w:rFonts w:eastAsia="Calibri"/>
          <w:i/>
          <w:iCs/>
          <w:color w:val="000000"/>
          <w:sz w:val="22"/>
          <w:szCs w:val="22"/>
          <w:lang w:bidi="id-ID"/>
        </w:rPr>
        <w:t>aplikasi</w:t>
      </w:r>
      <w:proofErr w:type="spellEnd"/>
      <w:r w:rsidRPr="00080901">
        <w:rPr>
          <w:rFonts w:eastAsia="Calibri"/>
          <w:i/>
          <w:iCs/>
          <w:color w:val="000000"/>
          <w:sz w:val="22"/>
          <w:szCs w:val="22"/>
        </w:rPr>
        <w:t xml:space="preserve"> </w:t>
      </w:r>
      <w:r w:rsidRPr="00080901">
        <w:rPr>
          <w:rFonts w:eastAsia="Calibri"/>
          <w:i/>
          <w:iCs/>
          <w:color w:val="000000"/>
          <w:sz w:val="22"/>
          <w:szCs w:val="22"/>
          <w:lang w:bidi="id-ID"/>
        </w:rPr>
        <w:t>yang</w:t>
      </w:r>
      <w:r w:rsidRPr="00080901">
        <w:rPr>
          <w:rFonts w:eastAsia="Calibri"/>
          <w:i/>
          <w:iCs/>
          <w:color w:val="000000"/>
          <w:sz w:val="22"/>
          <w:szCs w:val="22"/>
        </w:rPr>
        <w:t xml:space="preserve"> </w:t>
      </w:r>
      <w:proofErr w:type="spellStart"/>
      <w:r w:rsidRPr="00080901">
        <w:rPr>
          <w:rFonts w:eastAsia="Calibri"/>
          <w:i/>
          <w:iCs/>
          <w:color w:val="000000"/>
          <w:spacing w:val="1"/>
          <w:sz w:val="22"/>
          <w:szCs w:val="22"/>
          <w:lang w:bidi="id-ID"/>
        </w:rPr>
        <w:t>kamu</w:t>
      </w:r>
      <w:proofErr w:type="spellEnd"/>
      <w:r w:rsidRPr="00080901">
        <w:rPr>
          <w:rFonts w:eastAsia="Calibri"/>
          <w:i/>
          <w:iCs/>
          <w:color w:val="000000"/>
          <w:sz w:val="22"/>
          <w:szCs w:val="22"/>
        </w:rPr>
        <w:t xml:space="preserve"> </w:t>
      </w:r>
      <w:proofErr w:type="spellStart"/>
      <w:r w:rsidRPr="00080901">
        <w:rPr>
          <w:rFonts w:eastAsia="Calibri"/>
          <w:i/>
          <w:iCs/>
          <w:color w:val="000000"/>
          <w:sz w:val="22"/>
          <w:szCs w:val="22"/>
          <w:lang w:bidi="id-ID"/>
        </w:rPr>
        <w:t>buat</w:t>
      </w:r>
      <w:proofErr w:type="spellEnd"/>
      <w:r w:rsidRPr="00080901">
        <w:rPr>
          <w:rFonts w:eastAsia="Calibri"/>
          <w:i/>
          <w:iCs/>
          <w:color w:val="000000"/>
          <w:sz w:val="22"/>
          <w:szCs w:val="22"/>
        </w:rPr>
        <w:t xml:space="preserve"> </w:t>
      </w:r>
    </w:p>
    <w:p w:rsidR="00762AAA" w:rsidRPr="00080901" w:rsidRDefault="00033DF0">
      <w:pPr>
        <w:numPr>
          <w:ilvl w:val="0"/>
          <w:numId w:val="14"/>
        </w:numPr>
        <w:spacing w:before="313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color w:val="FF0000"/>
          <w:sz w:val="22"/>
          <w:szCs w:val="22"/>
          <w:u w:val="single"/>
          <w:shd w:val="clear" w:color="auto" w:fill="D3D3D3"/>
        </w:rPr>
        <w:t>Admin dashboard</w:t>
      </w:r>
      <w:r w:rsidRPr="00080901">
        <w:rPr>
          <w:rFonts w:eastAsia="Calibri"/>
          <w:color w:val="FF0000"/>
          <w:sz w:val="22"/>
          <w:szCs w:val="22"/>
        </w:rPr>
        <w:t xml:space="preserve"> </w:t>
      </w:r>
    </w:p>
    <w:p w:rsidR="00762AAA" w:rsidRPr="00080901" w:rsidRDefault="00033DF0">
      <w:pPr>
        <w:spacing w:before="24" w:line="268" w:lineRule="atLeast"/>
        <w:ind w:left="428" w:right="-200"/>
        <w:jc w:val="both"/>
        <w:rPr>
          <w:rFonts w:eastAsia="Calibri"/>
          <w:sz w:val="22"/>
          <w:szCs w:val="22"/>
        </w:rPr>
      </w:pPr>
      <w:proofErr w:type="spellStart"/>
      <w:r w:rsidRPr="00080901">
        <w:rPr>
          <w:rFonts w:eastAsia="Calibri"/>
          <w:color w:val="000000"/>
          <w:sz w:val="22"/>
          <w:szCs w:val="22"/>
        </w:rPr>
        <w:t>Tampilan</w:t>
      </w:r>
      <w:proofErr w:type="spellEnd"/>
      <w:r w:rsidRPr="00080901">
        <w:rPr>
          <w:rFonts w:eastAsia="Calibri"/>
          <w:color w:val="000000"/>
          <w:sz w:val="22"/>
          <w:szCs w:val="22"/>
        </w:rPr>
        <w:t xml:space="preserve"> </w:t>
      </w:r>
      <w:proofErr w:type="spellStart"/>
      <w:r w:rsidRPr="00080901">
        <w:rPr>
          <w:rFonts w:eastAsia="Calibri"/>
          <w:color w:val="000000"/>
          <w:sz w:val="22"/>
          <w:szCs w:val="22"/>
        </w:rPr>
        <w:t>untuk</w:t>
      </w:r>
      <w:proofErr w:type="spellEnd"/>
      <w:r w:rsidRPr="00080901">
        <w:rPr>
          <w:rFonts w:eastAsia="Calibri"/>
          <w:color w:val="000000"/>
          <w:sz w:val="22"/>
          <w:szCs w:val="22"/>
        </w:rPr>
        <w:t xml:space="preserve"> full manage </w:t>
      </w:r>
      <w:proofErr w:type="spellStart"/>
      <w:r w:rsidRPr="00080901">
        <w:rPr>
          <w:rFonts w:eastAsia="Calibri"/>
          <w:color w:val="000000"/>
          <w:sz w:val="22"/>
          <w:szCs w:val="22"/>
        </w:rPr>
        <w:t>semua</w:t>
      </w:r>
      <w:proofErr w:type="spellEnd"/>
      <w:r w:rsidRPr="00080901">
        <w:rPr>
          <w:rFonts w:eastAsia="Calibri"/>
          <w:color w:val="000000"/>
          <w:sz w:val="22"/>
          <w:szCs w:val="22"/>
        </w:rPr>
        <w:t xml:space="preserve"> </w:t>
      </w:r>
      <w:r w:rsidRPr="00080901">
        <w:rPr>
          <w:rFonts w:eastAsia="Calibri"/>
          <w:color w:val="000000"/>
          <w:spacing w:val="1"/>
          <w:sz w:val="22"/>
          <w:szCs w:val="22"/>
        </w:rPr>
        <w:t>data</w:t>
      </w:r>
      <w:r w:rsidRPr="00080901">
        <w:rPr>
          <w:rFonts w:eastAsia="Calibri"/>
          <w:color w:val="000000"/>
          <w:sz w:val="22"/>
          <w:szCs w:val="22"/>
          <w:lang w:bidi="id-ID"/>
        </w:rPr>
        <w:t>,</w:t>
      </w:r>
      <w:r w:rsidRPr="00080901">
        <w:rPr>
          <w:rFonts w:eastAsia="Calibri"/>
          <w:color w:val="000000"/>
          <w:sz w:val="22"/>
          <w:szCs w:val="22"/>
        </w:rPr>
        <w:t xml:space="preserve"> </w:t>
      </w:r>
      <w:proofErr w:type="spellStart"/>
      <w:r w:rsidRPr="00080901">
        <w:rPr>
          <w:rFonts w:eastAsia="Calibri"/>
          <w:color w:val="000000"/>
          <w:sz w:val="22"/>
          <w:szCs w:val="22"/>
          <w:lang w:bidi="id-ID"/>
        </w:rPr>
        <w:t>buatkan</w:t>
      </w:r>
      <w:proofErr w:type="spellEnd"/>
      <w:r w:rsidRPr="00080901">
        <w:rPr>
          <w:rFonts w:eastAsia="Calibri"/>
          <w:color w:val="000000"/>
          <w:sz w:val="22"/>
          <w:szCs w:val="22"/>
        </w:rPr>
        <w:t xml:space="preserve"> </w:t>
      </w:r>
      <w:proofErr w:type="spellStart"/>
      <w:r w:rsidRPr="00080901">
        <w:rPr>
          <w:rFonts w:eastAsia="Calibri"/>
          <w:color w:val="000000"/>
          <w:sz w:val="22"/>
          <w:szCs w:val="22"/>
          <w:lang w:bidi="id-ID"/>
        </w:rPr>
        <w:t>sketsa</w:t>
      </w:r>
      <w:proofErr w:type="spellEnd"/>
      <w:r w:rsidRPr="00080901">
        <w:rPr>
          <w:rFonts w:eastAsia="Calibri"/>
          <w:color w:val="000000"/>
          <w:sz w:val="22"/>
          <w:szCs w:val="22"/>
          <w:lang w:bidi="id-ID"/>
        </w:rPr>
        <w:t>/mockup-</w:t>
      </w:r>
      <w:proofErr w:type="spellStart"/>
      <w:r w:rsidRPr="00080901">
        <w:rPr>
          <w:rFonts w:eastAsia="Calibri"/>
          <w:color w:val="000000"/>
          <w:sz w:val="22"/>
          <w:szCs w:val="22"/>
          <w:lang w:bidi="id-ID"/>
        </w:rPr>
        <w:t>nya</w:t>
      </w:r>
      <w:proofErr w:type="spellEnd"/>
      <w:r w:rsidRPr="00080901">
        <w:rPr>
          <w:rFonts w:eastAsia="Calibri"/>
          <w:color w:val="000000"/>
          <w:sz w:val="22"/>
          <w:szCs w:val="22"/>
        </w:rPr>
        <w:t xml:space="preserve"> </w:t>
      </w:r>
    </w:p>
    <w:p w:rsidR="00762AAA" w:rsidRPr="00080901" w:rsidRDefault="00033DF0">
      <w:pPr>
        <w:numPr>
          <w:ilvl w:val="0"/>
          <w:numId w:val="15"/>
        </w:numPr>
        <w:spacing w:before="312" w:line="268" w:lineRule="atLeast"/>
        <w:ind w:right="-200"/>
        <w:jc w:val="both"/>
        <w:rPr>
          <w:rFonts w:eastAsia="Calibri"/>
          <w:sz w:val="22"/>
          <w:szCs w:val="22"/>
        </w:rPr>
      </w:pPr>
      <w:proofErr w:type="spellStart"/>
      <w:r w:rsidRPr="00080901">
        <w:rPr>
          <w:rFonts w:eastAsia="Calibri"/>
          <w:color w:val="0070C0"/>
          <w:sz w:val="22"/>
          <w:szCs w:val="22"/>
          <w:u w:val="single"/>
          <w:shd w:val="clear" w:color="auto" w:fill="00FF00"/>
        </w:rPr>
        <w:t>Tampilan</w:t>
      </w:r>
      <w:proofErr w:type="spellEnd"/>
      <w:r w:rsidRPr="00080901">
        <w:rPr>
          <w:rFonts w:eastAsia="Calibri"/>
          <w:color w:val="0070C0"/>
          <w:sz w:val="22"/>
          <w:szCs w:val="22"/>
          <w:u w:val="single"/>
          <w:shd w:val="clear" w:color="auto" w:fill="00FF00"/>
        </w:rPr>
        <w:t xml:space="preserve"> </w:t>
      </w:r>
      <w:proofErr w:type="spellStart"/>
      <w:r w:rsidRPr="00080901">
        <w:rPr>
          <w:rFonts w:eastAsia="Calibri"/>
          <w:color w:val="0070C0"/>
          <w:sz w:val="22"/>
          <w:szCs w:val="22"/>
          <w:u w:val="single"/>
          <w:shd w:val="clear" w:color="auto" w:fill="00FF00"/>
        </w:rPr>
        <w:t>Kasir</w:t>
      </w:r>
      <w:proofErr w:type="spellEnd"/>
      <w:r w:rsidRPr="00080901">
        <w:rPr>
          <w:rFonts w:eastAsia="Calibri"/>
          <w:color w:val="0070C0"/>
          <w:sz w:val="22"/>
          <w:szCs w:val="22"/>
        </w:rPr>
        <w:t xml:space="preserve"> </w:t>
      </w:r>
    </w:p>
    <w:p w:rsidR="00762AAA" w:rsidRPr="00080901" w:rsidRDefault="00033DF0">
      <w:pPr>
        <w:spacing w:before="20" w:line="268" w:lineRule="atLeast"/>
        <w:ind w:left="428" w:right="-200"/>
        <w:jc w:val="both"/>
        <w:rPr>
          <w:rFonts w:eastAsia="Calibri"/>
          <w:sz w:val="22"/>
          <w:szCs w:val="22"/>
        </w:rPr>
      </w:pPr>
      <w:proofErr w:type="spellStart"/>
      <w:r w:rsidRPr="00080901">
        <w:rPr>
          <w:rFonts w:eastAsia="Calibri"/>
          <w:color w:val="000000"/>
          <w:sz w:val="22"/>
          <w:szCs w:val="22"/>
        </w:rPr>
        <w:t>Setiap</w:t>
      </w:r>
      <w:proofErr w:type="spellEnd"/>
      <w:r w:rsidRPr="00080901">
        <w:rPr>
          <w:rFonts w:eastAsia="Calibri"/>
          <w:color w:val="000000"/>
          <w:sz w:val="22"/>
          <w:szCs w:val="22"/>
        </w:rPr>
        <w:t xml:space="preserve"> menu </w:t>
      </w:r>
      <w:proofErr w:type="spellStart"/>
      <w:r w:rsidRPr="00080901">
        <w:rPr>
          <w:rFonts w:eastAsia="Calibri"/>
          <w:color w:val="000000"/>
          <w:sz w:val="22"/>
          <w:szCs w:val="22"/>
          <w:lang w:bidi="id-ID"/>
        </w:rPr>
        <w:t>buatkan</w:t>
      </w:r>
      <w:proofErr w:type="spellEnd"/>
      <w:r w:rsidRPr="00080901">
        <w:rPr>
          <w:rFonts w:eastAsia="Calibri"/>
          <w:color w:val="000000"/>
          <w:sz w:val="22"/>
          <w:szCs w:val="22"/>
        </w:rPr>
        <w:t xml:space="preserve"> </w:t>
      </w:r>
      <w:proofErr w:type="spellStart"/>
      <w:r w:rsidRPr="00080901">
        <w:rPr>
          <w:rFonts w:eastAsia="Calibri"/>
          <w:color w:val="000000"/>
          <w:sz w:val="22"/>
          <w:szCs w:val="22"/>
          <w:lang w:bidi="id-ID"/>
        </w:rPr>
        <w:t>sketsa</w:t>
      </w:r>
      <w:proofErr w:type="spellEnd"/>
      <w:r w:rsidRPr="00080901">
        <w:rPr>
          <w:rFonts w:eastAsia="Calibri"/>
          <w:color w:val="000000"/>
          <w:sz w:val="22"/>
          <w:szCs w:val="22"/>
          <w:lang w:bidi="id-ID"/>
        </w:rPr>
        <w:t>/mockup-</w:t>
      </w:r>
      <w:proofErr w:type="spellStart"/>
      <w:r w:rsidRPr="00080901">
        <w:rPr>
          <w:rFonts w:eastAsia="Calibri"/>
          <w:color w:val="000000"/>
          <w:sz w:val="22"/>
          <w:szCs w:val="22"/>
          <w:lang w:bidi="id-ID"/>
        </w:rPr>
        <w:t>nya</w:t>
      </w:r>
      <w:proofErr w:type="spellEnd"/>
      <w:r w:rsidRPr="00080901">
        <w:rPr>
          <w:rFonts w:eastAsia="Calibri"/>
          <w:color w:val="000000"/>
          <w:sz w:val="22"/>
          <w:szCs w:val="22"/>
        </w:rPr>
        <w:t xml:space="preserve"> </w:t>
      </w:r>
    </w:p>
    <w:p w:rsidR="00762AAA" w:rsidRPr="00080901" w:rsidRDefault="00033DF0">
      <w:pPr>
        <w:numPr>
          <w:ilvl w:val="0"/>
          <w:numId w:val="16"/>
        </w:numPr>
        <w:spacing w:before="312" w:line="268" w:lineRule="atLeast"/>
        <w:ind w:right="-200"/>
        <w:jc w:val="both"/>
        <w:rPr>
          <w:rFonts w:eastAsia="Calibri"/>
          <w:sz w:val="22"/>
          <w:szCs w:val="22"/>
        </w:rPr>
      </w:pPr>
      <w:proofErr w:type="spellStart"/>
      <w:r w:rsidRPr="00080901">
        <w:rPr>
          <w:rFonts w:eastAsia="Calibri"/>
          <w:color w:val="00B050"/>
          <w:sz w:val="22"/>
          <w:szCs w:val="22"/>
          <w:u w:val="single"/>
          <w:shd w:val="clear" w:color="auto" w:fill="FFFF00"/>
        </w:rPr>
        <w:t>Tampilan</w:t>
      </w:r>
      <w:proofErr w:type="spellEnd"/>
      <w:r w:rsidRPr="00080901">
        <w:rPr>
          <w:rFonts w:eastAsia="Calibri"/>
          <w:color w:val="00B050"/>
          <w:sz w:val="22"/>
          <w:szCs w:val="22"/>
          <w:u w:val="single"/>
          <w:shd w:val="clear" w:color="auto" w:fill="FFFF00"/>
        </w:rPr>
        <w:t xml:space="preserve"> owner</w:t>
      </w:r>
      <w:r w:rsidRPr="00080901">
        <w:rPr>
          <w:rFonts w:eastAsia="Calibri"/>
          <w:color w:val="00B050"/>
          <w:sz w:val="22"/>
          <w:szCs w:val="22"/>
        </w:rPr>
        <w:t xml:space="preserve"> </w:t>
      </w:r>
    </w:p>
    <w:p w:rsidR="00762AAA" w:rsidRPr="00080901" w:rsidRDefault="00033DF0">
      <w:pPr>
        <w:spacing w:before="21" w:after="312" w:line="268" w:lineRule="atLeast"/>
        <w:ind w:left="428" w:right="-200"/>
        <w:jc w:val="both"/>
        <w:rPr>
          <w:rFonts w:eastAsia="Calibri"/>
          <w:sz w:val="22"/>
          <w:szCs w:val="22"/>
        </w:rPr>
      </w:pPr>
      <w:proofErr w:type="spellStart"/>
      <w:r w:rsidRPr="00080901">
        <w:rPr>
          <w:rFonts w:eastAsia="Calibri"/>
          <w:color w:val="000000"/>
          <w:sz w:val="22"/>
          <w:szCs w:val="22"/>
        </w:rPr>
        <w:t>Setiap</w:t>
      </w:r>
      <w:proofErr w:type="spellEnd"/>
      <w:r w:rsidRPr="00080901">
        <w:rPr>
          <w:rFonts w:eastAsia="Calibri"/>
          <w:color w:val="000000"/>
          <w:sz w:val="22"/>
          <w:szCs w:val="22"/>
        </w:rPr>
        <w:t xml:space="preserve"> menu </w:t>
      </w:r>
      <w:proofErr w:type="spellStart"/>
      <w:r w:rsidRPr="00080901">
        <w:rPr>
          <w:rFonts w:eastAsia="Calibri"/>
          <w:color w:val="000000"/>
          <w:sz w:val="22"/>
          <w:szCs w:val="22"/>
          <w:lang w:bidi="id-ID"/>
        </w:rPr>
        <w:t>buatkan</w:t>
      </w:r>
      <w:proofErr w:type="spellEnd"/>
      <w:r w:rsidRPr="00080901">
        <w:rPr>
          <w:rFonts w:eastAsia="Calibri"/>
          <w:color w:val="000000"/>
          <w:sz w:val="22"/>
          <w:szCs w:val="22"/>
        </w:rPr>
        <w:t xml:space="preserve"> </w:t>
      </w:r>
      <w:proofErr w:type="spellStart"/>
      <w:r w:rsidRPr="00080901">
        <w:rPr>
          <w:rFonts w:eastAsia="Calibri"/>
          <w:color w:val="000000"/>
          <w:sz w:val="22"/>
          <w:szCs w:val="22"/>
          <w:lang w:bidi="id-ID"/>
        </w:rPr>
        <w:t>sketsa</w:t>
      </w:r>
      <w:proofErr w:type="spellEnd"/>
      <w:r w:rsidRPr="00080901">
        <w:rPr>
          <w:rFonts w:eastAsia="Calibri"/>
          <w:color w:val="000000"/>
          <w:sz w:val="22"/>
          <w:szCs w:val="22"/>
          <w:lang w:bidi="id-ID"/>
        </w:rPr>
        <w:t>/mockup-</w:t>
      </w:r>
      <w:proofErr w:type="spellStart"/>
      <w:r w:rsidRPr="00080901">
        <w:rPr>
          <w:rFonts w:eastAsia="Calibri"/>
          <w:color w:val="000000"/>
          <w:sz w:val="22"/>
          <w:szCs w:val="22"/>
          <w:lang w:bidi="id-ID"/>
        </w:rPr>
        <w:t>nya</w:t>
      </w:r>
      <w:proofErr w:type="spellEnd"/>
      <w:r w:rsidRPr="00080901">
        <w:rPr>
          <w:rFonts w:eastAsia="Calibri"/>
          <w:color w:val="000000"/>
          <w:sz w:val="22"/>
          <w:szCs w:val="22"/>
        </w:rPr>
        <w:t xml:space="preserve"> </w:t>
      </w:r>
    </w:p>
    <w:p w:rsidR="00762AAA" w:rsidRPr="00080901" w:rsidRDefault="00033DF0">
      <w:pPr>
        <w:numPr>
          <w:ilvl w:val="0"/>
          <w:numId w:val="17"/>
        </w:numPr>
        <w:spacing w:before="289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b/>
          <w:bCs/>
          <w:color w:val="000000"/>
          <w:sz w:val="22"/>
          <w:szCs w:val="22"/>
        </w:rPr>
        <w:t xml:space="preserve">PEMBUATAN STRUKTUR WEB (HTML) </w:t>
      </w:r>
    </w:p>
    <w:p w:rsidR="00762AAA" w:rsidRPr="00080901" w:rsidRDefault="00033DF0">
      <w:pPr>
        <w:numPr>
          <w:ilvl w:val="0"/>
          <w:numId w:val="17"/>
        </w:numPr>
        <w:spacing w:before="289" w:line="291" w:lineRule="atLeast"/>
        <w:ind w:right="5779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 xml:space="preserve">PEMBUATAN STYLE WEB (CSS) File style.css </w:t>
      </w:r>
    </w:p>
    <w:p w:rsidR="00762AAA" w:rsidRPr="00080901" w:rsidRDefault="00033DF0">
      <w:pPr>
        <w:numPr>
          <w:ilvl w:val="0"/>
          <w:numId w:val="17"/>
        </w:numPr>
        <w:spacing w:before="294" w:line="287" w:lineRule="atLeast"/>
        <w:ind w:right="5492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 xml:space="preserve">PEMBUATAN KODE WEB (PHP/JS) File </w:t>
      </w:r>
      <w:proofErr w:type="spellStart"/>
      <w:r w:rsidRPr="00080901">
        <w:rPr>
          <w:rFonts w:eastAsia="Calibri"/>
          <w:color w:val="000000"/>
          <w:sz w:val="22"/>
          <w:szCs w:val="22"/>
        </w:rPr>
        <w:t>index.php</w:t>
      </w:r>
      <w:proofErr w:type="spellEnd"/>
      <w:r w:rsidRPr="00080901">
        <w:rPr>
          <w:rFonts w:eastAsia="Calibri"/>
          <w:color w:val="000000"/>
          <w:sz w:val="22"/>
          <w:szCs w:val="22"/>
        </w:rPr>
        <w:t xml:space="preserve"> </w:t>
      </w:r>
    </w:p>
    <w:p w:rsidR="00762AAA" w:rsidRPr="00080901" w:rsidRDefault="00033DF0">
      <w:pPr>
        <w:spacing w:before="24" w:line="268" w:lineRule="atLeast"/>
        <w:ind w:left="428"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 xml:space="preserve">File </w:t>
      </w:r>
      <w:proofErr w:type="spellStart"/>
      <w:r w:rsidRPr="00080901">
        <w:rPr>
          <w:rFonts w:eastAsia="Calibri"/>
          <w:color w:val="000000"/>
          <w:sz w:val="22"/>
          <w:szCs w:val="22"/>
        </w:rPr>
        <w:t>koneksi.php</w:t>
      </w:r>
      <w:proofErr w:type="spellEnd"/>
      <w:r w:rsidRPr="00080901">
        <w:rPr>
          <w:rFonts w:eastAsia="Calibri"/>
          <w:color w:val="000000"/>
          <w:sz w:val="22"/>
          <w:szCs w:val="22"/>
        </w:rPr>
        <w:t xml:space="preserve"> </w:t>
      </w:r>
    </w:p>
    <w:p w:rsidR="00762AAA" w:rsidRPr="00080901" w:rsidRDefault="00033DF0">
      <w:pPr>
        <w:spacing w:before="319" w:line="268" w:lineRule="atLeast"/>
        <w:ind w:left="428"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 xml:space="preserve">CRUD file </w:t>
      </w:r>
    </w:p>
    <w:p w:rsidR="00762AAA" w:rsidRPr="00080901" w:rsidRDefault="00033DF0">
      <w:pPr>
        <w:numPr>
          <w:ilvl w:val="0"/>
          <w:numId w:val="18"/>
        </w:numPr>
        <w:spacing w:before="312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 xml:space="preserve">UJI COBA </w:t>
      </w:r>
    </w:p>
    <w:p w:rsidR="00762AAA" w:rsidRPr="00080901" w:rsidRDefault="00033DF0">
      <w:pPr>
        <w:numPr>
          <w:ilvl w:val="0"/>
          <w:numId w:val="18"/>
        </w:numPr>
        <w:spacing w:before="312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 xml:space="preserve">REVISI </w:t>
      </w:r>
    </w:p>
    <w:p w:rsidR="00762AAA" w:rsidRPr="00080901" w:rsidRDefault="00033DF0">
      <w:pPr>
        <w:numPr>
          <w:ilvl w:val="0"/>
          <w:numId w:val="18"/>
        </w:numPr>
        <w:spacing w:before="313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 xml:space="preserve">PENENTUAN DOMAIN DAN HOSTING </w:t>
      </w:r>
    </w:p>
    <w:p w:rsidR="00762AAA" w:rsidRPr="00080901" w:rsidRDefault="00033DF0">
      <w:pPr>
        <w:numPr>
          <w:ilvl w:val="0"/>
          <w:numId w:val="18"/>
        </w:numPr>
        <w:spacing w:before="312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 xml:space="preserve">UPLOAD WEB </w:t>
      </w:r>
      <w:r w:rsidRPr="00080901">
        <w:rPr>
          <w:rFonts w:eastAsia="Calibri"/>
          <w:color w:val="000000"/>
          <w:spacing w:val="1"/>
          <w:sz w:val="22"/>
          <w:szCs w:val="22"/>
        </w:rPr>
        <w:t>KE</w:t>
      </w:r>
      <w:r w:rsidRPr="00080901">
        <w:rPr>
          <w:rFonts w:eastAsia="Calibri"/>
          <w:color w:val="000000"/>
          <w:sz w:val="22"/>
          <w:szCs w:val="22"/>
        </w:rPr>
        <w:t xml:space="preserve"> HOSTING </w:t>
      </w:r>
    </w:p>
    <w:p w:rsidR="00762AAA" w:rsidRPr="00080901" w:rsidRDefault="00033DF0">
      <w:pPr>
        <w:numPr>
          <w:ilvl w:val="0"/>
          <w:numId w:val="18"/>
        </w:numPr>
        <w:spacing w:before="312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 xml:space="preserve">UPLOAD WEB </w:t>
      </w:r>
      <w:r w:rsidRPr="00080901">
        <w:rPr>
          <w:rFonts w:eastAsia="Calibri"/>
          <w:color w:val="000000"/>
          <w:spacing w:val="1"/>
          <w:sz w:val="22"/>
          <w:szCs w:val="22"/>
        </w:rPr>
        <w:t>KE</w:t>
      </w:r>
      <w:r w:rsidRPr="00080901">
        <w:rPr>
          <w:rFonts w:eastAsia="Calibri"/>
          <w:color w:val="000000"/>
          <w:sz w:val="22"/>
          <w:szCs w:val="22"/>
        </w:rPr>
        <w:t xml:space="preserve"> GITHUB </w:t>
      </w:r>
    </w:p>
    <w:p w:rsidR="00762AAA" w:rsidRPr="00080901" w:rsidRDefault="00033DF0">
      <w:pPr>
        <w:numPr>
          <w:ilvl w:val="0"/>
          <w:numId w:val="18"/>
        </w:numPr>
        <w:spacing w:before="308" w:line="268" w:lineRule="atLeast"/>
        <w:ind w:right="-200"/>
        <w:jc w:val="both"/>
        <w:rPr>
          <w:rFonts w:eastAsia="Calibri"/>
          <w:sz w:val="22"/>
          <w:szCs w:val="22"/>
        </w:rPr>
      </w:pPr>
      <w:r w:rsidRPr="00080901">
        <w:rPr>
          <w:rFonts w:eastAsia="Calibri"/>
          <w:color w:val="000000"/>
          <w:sz w:val="22"/>
          <w:szCs w:val="22"/>
        </w:rPr>
        <w:t xml:space="preserve">PEMBUATAN USER GUIDANCE </w:t>
      </w:r>
    </w:p>
    <w:sectPr w:rsidR="00762AAA" w:rsidRPr="00080901">
      <w:type w:val="continuous"/>
      <w:pgSz w:w="12240" w:h="15840"/>
      <w:pgMar w:top="1120" w:right="1633" w:bottom="1120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1CA66FB6">
      <w:start w:val="1"/>
      <w:numFmt w:val="bullet"/>
      <w:lvlText w:val=":"/>
      <w:lvlJc w:val="left"/>
      <w:pPr>
        <w:tabs>
          <w:tab w:val="num" w:pos="108"/>
        </w:tabs>
        <w:ind w:left="108" w:hanging="108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 w:tplc="12FE16A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8FEB8A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CAA21A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A560AB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496211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37209B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C242FB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616C62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">
    <w:nsid w:val="00000003"/>
    <w:multiLevelType w:val="multilevel"/>
    <w:tmpl w:val="00000003"/>
    <w:lvl w:ilvl="0">
      <w:start w:val="2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">
    <w:nsid w:val="00000004"/>
    <w:multiLevelType w:val="multilevel"/>
    <w:tmpl w:val="00000004"/>
    <w:lvl w:ilvl="0">
      <w:start w:val="3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">
    <w:nsid w:val="00000005"/>
    <w:multiLevelType w:val="multilevel"/>
    <w:tmpl w:val="00000005"/>
    <w:lvl w:ilvl="0">
      <w:start w:val="4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5">
    <w:nsid w:val="00000006"/>
    <w:multiLevelType w:val="multilevel"/>
    <w:tmpl w:val="C4C67F80"/>
    <w:lvl w:ilvl="0">
      <w:start w:val="4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1444"/>
        </w:tabs>
        <w:ind w:left="1444" w:hanging="432"/>
      </w:pPr>
    </w:lvl>
    <w:lvl w:ilvl="2">
      <w:start w:val="1"/>
      <w:numFmt w:val="decimal"/>
      <w:lvlText w:val="%1.%2.%3."/>
      <w:lvlJc w:val="left"/>
      <w:pPr>
        <w:tabs>
          <w:tab w:val="num" w:pos="2092"/>
        </w:tabs>
        <w:ind w:left="1876" w:hanging="504"/>
      </w:pPr>
    </w:lvl>
    <w:lvl w:ilvl="3">
      <w:start w:val="1"/>
      <w:numFmt w:val="decimal"/>
      <w:lvlText w:val="%1.%2.%3.%4."/>
      <w:lvlJc w:val="left"/>
      <w:pPr>
        <w:tabs>
          <w:tab w:val="num" w:pos="2452"/>
        </w:tabs>
        <w:ind w:left="2380" w:hanging="648"/>
      </w:pPr>
    </w:lvl>
    <w:lvl w:ilvl="4">
      <w:start w:val="1"/>
      <w:numFmt w:val="decimal"/>
      <w:lvlText w:val="%1.%2.%3.%4.%5."/>
      <w:lvlJc w:val="left"/>
      <w:pPr>
        <w:tabs>
          <w:tab w:val="num" w:pos="3172"/>
        </w:tabs>
        <w:ind w:left="2884" w:hanging="792"/>
      </w:pPr>
    </w:lvl>
    <w:lvl w:ilvl="5">
      <w:start w:val="1"/>
      <w:numFmt w:val="decimal"/>
      <w:lvlText w:val="%1.%2.%3.%4.%5.%6."/>
      <w:lvlJc w:val="left"/>
      <w:pPr>
        <w:tabs>
          <w:tab w:val="num" w:pos="3532"/>
        </w:tabs>
        <w:ind w:left="3388" w:hanging="936"/>
      </w:pPr>
    </w:lvl>
    <w:lvl w:ilvl="6">
      <w:start w:val="1"/>
      <w:numFmt w:val="decimal"/>
      <w:lvlText w:val="%1.%2.%3.%4.%5.%6.%7."/>
      <w:lvlJc w:val="left"/>
      <w:pPr>
        <w:tabs>
          <w:tab w:val="num" w:pos="4252"/>
        </w:tabs>
        <w:ind w:left="3892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12"/>
        </w:tabs>
        <w:ind w:left="4396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332"/>
        </w:tabs>
        <w:ind w:left="4972" w:hanging="1440"/>
      </w:pPr>
    </w:lvl>
  </w:abstractNum>
  <w:abstractNum w:abstractNumId="6">
    <w:nsid w:val="00000007"/>
    <w:multiLevelType w:val="multilevel"/>
    <w:tmpl w:val="00000007"/>
    <w:lvl w:ilvl="0">
      <w:start w:val="6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7">
    <w:nsid w:val="00000008"/>
    <w:multiLevelType w:val="multilevel"/>
    <w:tmpl w:val="00000008"/>
    <w:lvl w:ilvl="0">
      <w:start w:val="7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>
    <w:nsid w:val="00000009"/>
    <w:multiLevelType w:val="multilevel"/>
    <w:tmpl w:val="00000009"/>
    <w:lvl w:ilvl="0">
      <w:start w:val="8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>
    <w:nsid w:val="0000000A"/>
    <w:multiLevelType w:val="hybridMultilevel"/>
    <w:tmpl w:val="0000000A"/>
    <w:lvl w:ilvl="0" w:tplc="BF2A32B6">
      <w:start w:val="1"/>
      <w:numFmt w:val="bullet"/>
      <w:lvlText w:val="•"/>
      <w:lvlJc w:val="left"/>
      <w:pPr>
        <w:tabs>
          <w:tab w:val="num" w:pos="1086"/>
        </w:tabs>
        <w:ind w:left="1086" w:hanging="298"/>
      </w:pPr>
      <w:rPr>
        <w:rFonts w:ascii="Times New Roman" w:eastAsia="Times New Roman" w:hAnsi="Times New Roman" w:cs="Times New Roman"/>
        <w:b w:val="0"/>
        <w:bCs w:val="0"/>
        <w:i w:val="0"/>
        <w:iCs w:val="0"/>
        <w:sz w:val="22"/>
      </w:rPr>
    </w:lvl>
    <w:lvl w:ilvl="1" w:tplc="FAE8620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C7E71D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B5E6D9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5861D2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E4CDE9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8AE32B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484245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7A093D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>
    <w:nsid w:val="0000000B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788"/>
        </w:tabs>
        <w:ind w:left="78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0000000C"/>
    <w:multiLevelType w:val="multilevel"/>
    <w:tmpl w:val="0000000C"/>
    <w:lvl w:ilvl="0">
      <w:start w:val="3"/>
      <w:numFmt w:val="decimal"/>
      <w:lvlText w:val="%1."/>
      <w:lvlJc w:val="left"/>
      <w:pPr>
        <w:tabs>
          <w:tab w:val="num" w:pos="788"/>
        </w:tabs>
        <w:ind w:left="428" w:firstLine="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2">
    <w:nsid w:val="0000000D"/>
    <w:multiLevelType w:val="hybridMultilevel"/>
    <w:tmpl w:val="0000000D"/>
    <w:lvl w:ilvl="0" w:tplc="A2BA475E">
      <w:start w:val="1"/>
      <w:numFmt w:val="bullet"/>
      <w:lvlText w:val="•"/>
      <w:lvlJc w:val="left"/>
      <w:pPr>
        <w:tabs>
          <w:tab w:val="num" w:pos="1086"/>
        </w:tabs>
        <w:ind w:left="1086" w:hanging="298"/>
      </w:pPr>
      <w:rPr>
        <w:rFonts w:ascii="Times New Roman" w:eastAsia="Times New Roman" w:hAnsi="Times New Roman" w:cs="Times New Roman"/>
        <w:b w:val="0"/>
        <w:bCs w:val="0"/>
        <w:i w:val="0"/>
        <w:iCs w:val="0"/>
        <w:sz w:val="22"/>
      </w:rPr>
    </w:lvl>
    <w:lvl w:ilvl="1" w:tplc="6072852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E9AD55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FE68A2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0FAE98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AD0C30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2A6B3F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46CF65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B301E3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">
    <w:nsid w:val="0000000E"/>
    <w:multiLevelType w:val="multilevel"/>
    <w:tmpl w:val="0000000E"/>
    <w:lvl w:ilvl="0">
      <w:start w:val="1"/>
      <w:numFmt w:val="decimal"/>
      <w:lvlText w:val="%1."/>
      <w:lvlJc w:val="left"/>
      <w:pPr>
        <w:tabs>
          <w:tab w:val="num" w:pos="788"/>
        </w:tabs>
        <w:ind w:left="78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4">
    <w:nsid w:val="0000000F"/>
    <w:multiLevelType w:val="multilevel"/>
    <w:tmpl w:val="0000000F"/>
    <w:lvl w:ilvl="0">
      <w:start w:val="3"/>
      <w:numFmt w:val="decimal"/>
      <w:lvlText w:val="%1."/>
      <w:lvlJc w:val="left"/>
      <w:pPr>
        <w:tabs>
          <w:tab w:val="num" w:pos="788"/>
        </w:tabs>
        <w:ind w:left="78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5">
    <w:nsid w:val="00000010"/>
    <w:multiLevelType w:val="multilevel"/>
    <w:tmpl w:val="00000010"/>
    <w:lvl w:ilvl="0">
      <w:start w:val="4"/>
      <w:numFmt w:val="decimal"/>
      <w:lvlText w:val="%1."/>
      <w:lvlJc w:val="left"/>
      <w:pPr>
        <w:tabs>
          <w:tab w:val="num" w:pos="788"/>
        </w:tabs>
        <w:ind w:left="78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6">
    <w:nsid w:val="00000011"/>
    <w:multiLevelType w:val="multilevel"/>
    <w:tmpl w:val="00000011"/>
    <w:lvl w:ilvl="0">
      <w:start w:val="9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7">
    <w:nsid w:val="00000012"/>
    <w:multiLevelType w:val="multilevel"/>
    <w:tmpl w:val="00000012"/>
    <w:lvl w:ilvl="0">
      <w:start w:val="12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8">
    <w:nsid w:val="07851F93"/>
    <w:multiLevelType w:val="hybridMultilevel"/>
    <w:tmpl w:val="B56EF22E"/>
    <w:lvl w:ilvl="0" w:tplc="C2B8A4BE">
      <w:numFmt w:val="bullet"/>
      <w:lvlText w:val="-"/>
      <w:lvlJc w:val="left"/>
      <w:pPr>
        <w:ind w:left="788" w:hanging="360"/>
      </w:pPr>
      <w:rPr>
        <w:rFonts w:ascii="Calibri" w:eastAsia="Calibri" w:hAnsi="Calibri" w:cs="Calibri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9">
    <w:nsid w:val="29770683"/>
    <w:multiLevelType w:val="hybridMultilevel"/>
    <w:tmpl w:val="619884DA"/>
    <w:lvl w:ilvl="0" w:tplc="7DC8FF80">
      <w:start w:val="1"/>
      <w:numFmt w:val="decimal"/>
      <w:lvlText w:val="%1."/>
      <w:lvlJc w:val="left"/>
      <w:pPr>
        <w:ind w:left="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8" w:hanging="360"/>
      </w:pPr>
    </w:lvl>
    <w:lvl w:ilvl="2" w:tplc="0409001B" w:tentative="1">
      <w:start w:val="1"/>
      <w:numFmt w:val="lowerRoman"/>
      <w:lvlText w:val="%3."/>
      <w:lvlJc w:val="right"/>
      <w:pPr>
        <w:ind w:left="2228" w:hanging="180"/>
      </w:pPr>
    </w:lvl>
    <w:lvl w:ilvl="3" w:tplc="0409000F" w:tentative="1">
      <w:start w:val="1"/>
      <w:numFmt w:val="decimal"/>
      <w:lvlText w:val="%4."/>
      <w:lvlJc w:val="left"/>
      <w:pPr>
        <w:ind w:left="2948" w:hanging="360"/>
      </w:pPr>
    </w:lvl>
    <w:lvl w:ilvl="4" w:tplc="04090019" w:tentative="1">
      <w:start w:val="1"/>
      <w:numFmt w:val="lowerLetter"/>
      <w:lvlText w:val="%5."/>
      <w:lvlJc w:val="left"/>
      <w:pPr>
        <w:ind w:left="3668" w:hanging="360"/>
      </w:pPr>
    </w:lvl>
    <w:lvl w:ilvl="5" w:tplc="0409001B" w:tentative="1">
      <w:start w:val="1"/>
      <w:numFmt w:val="lowerRoman"/>
      <w:lvlText w:val="%6."/>
      <w:lvlJc w:val="right"/>
      <w:pPr>
        <w:ind w:left="4388" w:hanging="180"/>
      </w:pPr>
    </w:lvl>
    <w:lvl w:ilvl="6" w:tplc="0409000F" w:tentative="1">
      <w:start w:val="1"/>
      <w:numFmt w:val="decimal"/>
      <w:lvlText w:val="%7."/>
      <w:lvlJc w:val="left"/>
      <w:pPr>
        <w:ind w:left="5108" w:hanging="360"/>
      </w:pPr>
    </w:lvl>
    <w:lvl w:ilvl="7" w:tplc="04090019" w:tentative="1">
      <w:start w:val="1"/>
      <w:numFmt w:val="lowerLetter"/>
      <w:lvlText w:val="%8."/>
      <w:lvlJc w:val="left"/>
      <w:pPr>
        <w:ind w:left="5828" w:hanging="360"/>
      </w:pPr>
    </w:lvl>
    <w:lvl w:ilvl="8" w:tplc="0409001B" w:tentative="1">
      <w:start w:val="1"/>
      <w:numFmt w:val="lowerRoman"/>
      <w:lvlText w:val="%9."/>
      <w:lvlJc w:val="right"/>
      <w:pPr>
        <w:ind w:left="6548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2AAA"/>
    <w:rsid w:val="00033DF0"/>
    <w:rsid w:val="0005332C"/>
    <w:rsid w:val="00080901"/>
    <w:rsid w:val="000D46E3"/>
    <w:rsid w:val="000F55A6"/>
    <w:rsid w:val="00237F18"/>
    <w:rsid w:val="0024183A"/>
    <w:rsid w:val="002A5167"/>
    <w:rsid w:val="003560FA"/>
    <w:rsid w:val="003E2178"/>
    <w:rsid w:val="004C7472"/>
    <w:rsid w:val="004F5AC4"/>
    <w:rsid w:val="00555806"/>
    <w:rsid w:val="00683B37"/>
    <w:rsid w:val="006A7B14"/>
    <w:rsid w:val="006F7771"/>
    <w:rsid w:val="00762AAA"/>
    <w:rsid w:val="007B17A7"/>
    <w:rsid w:val="00AC6BD8"/>
    <w:rsid w:val="00BC1F09"/>
    <w:rsid w:val="00BE708A"/>
    <w:rsid w:val="00CC0E39"/>
    <w:rsid w:val="00EF3F5E"/>
    <w:rsid w:val="00F76170"/>
    <w:rsid w:val="00F9499D"/>
    <w:rsid w:val="00FE2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33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61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17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37F1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F9499D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33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61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17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37F1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F9499D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98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5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emf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D3CC45-9D0E-4D59-A0DF-3C38B711C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Pc Lab</cp:lastModifiedBy>
  <cp:revision>2</cp:revision>
  <dcterms:created xsi:type="dcterms:W3CDTF">2023-03-10T07:44:00Z</dcterms:created>
  <dcterms:modified xsi:type="dcterms:W3CDTF">2023-03-10T07:44:00Z</dcterms:modified>
</cp:coreProperties>
</file>